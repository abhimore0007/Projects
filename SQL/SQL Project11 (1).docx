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0B18A" w14:textId="4E4E8A5F" w:rsidR="00BB151D" w:rsidRPr="008C25D3" w:rsidRDefault="008C25D3" w:rsidP="008C25D3">
      <w:pPr>
        <w:pStyle w:val="Title"/>
        <w:rPr>
          <w:b/>
          <w:bCs/>
          <w:color w:val="ED7D31" w:themeColor="accent2"/>
          <w:sz w:val="96"/>
          <w:szCs w:val="96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bCs/>
          <w:color w:val="ED7D31" w:themeColor="accent2"/>
          <w:sz w:val="96"/>
          <w:szCs w:val="96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                         </w:t>
      </w:r>
      <w:r w:rsidR="00BB151D" w:rsidRPr="008C25D3">
        <w:rPr>
          <w:b/>
          <w:bCs/>
          <w:color w:val="ED7D31" w:themeColor="accent2"/>
          <w:sz w:val="96"/>
          <w:szCs w:val="96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 Project</w:t>
      </w:r>
    </w:p>
    <w:p w14:paraId="31E5FC05" w14:textId="5FE2FE79" w:rsidR="00132082" w:rsidRPr="00E35105" w:rsidRDefault="00E35105" w:rsidP="00E35105">
      <w:pPr>
        <w:pStyle w:val="ListParagraph"/>
        <w:pBdr>
          <w:bottom w:val="single" w:sz="12" w:space="1" w:color="auto"/>
        </w:pBdr>
        <w:rPr>
          <w:color w:val="2E74B5" w:themeColor="accent1" w:themeShade="BF"/>
          <w:sz w:val="56"/>
          <w:szCs w:val="56"/>
        </w:rPr>
      </w:pPr>
      <w:r>
        <w:rPr>
          <w:noProof/>
          <w:color w:val="5B9BD5" w:themeColor="accent1"/>
        </w:rPr>
        <w:t xml:space="preserve">                                                          </w:t>
      </w:r>
      <w:r w:rsidRPr="00E35105">
        <w:rPr>
          <w:noProof/>
          <w:color w:val="5B9BD5" w:themeColor="accent1"/>
        </w:rPr>
        <w:pict w14:anchorId="6974171E">
          <v:shape id="Graphic 4" o:spid="_x0000_i1033" type="#_x0000_t75" alt="Tropical scene with solid fill" style="width:42.85pt;height:36.8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" o:bullet="t">
            <v:imagedata r:id="rId8" o:title="" croptop="-923f" cropbottom="-1292f" cropleft="-4096f" cropright="-3072f"/>
          </v:shape>
        </w:pict>
      </w:r>
      <w:r w:rsidR="008C25D3" w:rsidRPr="00E35105">
        <w:rPr>
          <w:noProof/>
          <w:color w:val="5B9BD5" w:themeColor="accent1"/>
          <w:sz w:val="56"/>
          <w:szCs w:val="56"/>
        </w:rPr>
        <w:t xml:space="preserve">      </w:t>
      </w:r>
      <w:proofErr w:type="gramStart"/>
      <w:r w:rsidR="00BB151D" w:rsidRPr="00E35105">
        <w:rPr>
          <w:color w:val="2E74B5" w:themeColor="accent1" w:themeShade="BF"/>
          <w:sz w:val="56"/>
          <w:szCs w:val="56"/>
        </w:rPr>
        <w:t>( Tour</w:t>
      </w:r>
      <w:proofErr w:type="gramEnd"/>
      <w:r w:rsidR="00BB151D" w:rsidRPr="00E35105">
        <w:rPr>
          <w:color w:val="2E74B5" w:themeColor="accent1" w:themeShade="BF"/>
          <w:sz w:val="56"/>
          <w:szCs w:val="56"/>
        </w:rPr>
        <w:t xml:space="preserve"> And Travel </w:t>
      </w:r>
      <w:r w:rsidRPr="00E35105">
        <w:rPr>
          <w:color w:val="2E74B5" w:themeColor="accent1" w:themeShade="BF"/>
          <w:sz w:val="56"/>
          <w:szCs w:val="56"/>
        </w:rPr>
        <w:t>Management</w:t>
      </w:r>
      <w:r w:rsidR="00BB151D" w:rsidRPr="00E35105">
        <w:rPr>
          <w:color w:val="2E74B5" w:themeColor="accent1" w:themeShade="BF"/>
          <w:sz w:val="56"/>
          <w:szCs w:val="56"/>
        </w:rPr>
        <w:t xml:space="preserve"> </w:t>
      </w:r>
      <w:r w:rsidRPr="00E35105">
        <w:rPr>
          <w:color w:val="2E74B5" w:themeColor="accent1" w:themeShade="BF"/>
          <w:sz w:val="56"/>
          <w:szCs w:val="56"/>
        </w:rPr>
        <w:t>System</w:t>
      </w:r>
      <w:r w:rsidR="00BB151D" w:rsidRPr="00E35105">
        <w:rPr>
          <w:color w:val="2E74B5" w:themeColor="accent1" w:themeShade="BF"/>
          <w:sz w:val="56"/>
          <w:szCs w:val="56"/>
        </w:rPr>
        <w:t>)</w:t>
      </w:r>
      <w:r w:rsidR="008C25D3" w:rsidRPr="00E35105">
        <w:rPr>
          <w:color w:val="2E74B5" w:themeColor="accent1" w:themeShade="BF"/>
          <w:sz w:val="56"/>
          <w:szCs w:val="56"/>
        </w:rPr>
        <w:t xml:space="preserve"> </w:t>
      </w:r>
      <w:r w:rsidR="008C25D3">
        <w:rPr>
          <w:noProof/>
          <w:color w:val="5B9BD5" w:themeColor="accent1"/>
        </w:rPr>
        <w:drawing>
          <wp:inline distT="0" distB="0" distL="0" distR="0" wp14:anchorId="0F44C277" wp14:editId="2F187423">
            <wp:extent cx="541020" cy="466592"/>
            <wp:effectExtent l="0" t="0" r="0" b="0"/>
            <wp:docPr id="694520317" name="Graphic 4" descr="Tropical sce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20317" name="Graphic 694520317" descr="Tropical scene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0" cy="4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FCF3" w14:textId="180F9BC7" w:rsidR="00E35105" w:rsidRPr="008C25D3" w:rsidRDefault="00E35105" w:rsidP="008C25D3">
      <w:pPr>
        <w:pBdr>
          <w:bottom w:val="single" w:sz="12" w:space="1" w:color="auto"/>
        </w:pBdr>
        <w:rPr>
          <w:color w:val="2E74B5" w:themeColor="accent1" w:themeShade="BF"/>
          <w:sz w:val="56"/>
          <w:szCs w:val="56"/>
        </w:rPr>
      </w:pPr>
      <w:r>
        <w:rPr>
          <w:color w:val="2E74B5" w:themeColor="accent1" w:themeShade="BF"/>
          <w:sz w:val="56"/>
          <w:szCs w:val="56"/>
        </w:rPr>
        <w:t xml:space="preserve">                                                               -  </w:t>
      </w:r>
      <w:r w:rsidRPr="00E35105">
        <w:rPr>
          <w:color w:val="000000" w:themeColor="text1"/>
          <w:sz w:val="44"/>
          <w:szCs w:val="44"/>
        </w:rPr>
        <w:t>Abhishek More</w:t>
      </w:r>
    </w:p>
    <w:p w14:paraId="790B12A0" w14:textId="77777777" w:rsidR="00BF64AB" w:rsidRDefault="00BF64AB" w:rsidP="00BF64AB">
      <w:pPr>
        <w:pStyle w:val="ListParagraph"/>
        <w:rPr>
          <w:b/>
          <w:bCs/>
          <w:sz w:val="48"/>
          <w:szCs w:val="48"/>
        </w:rPr>
      </w:pPr>
    </w:p>
    <w:p w14:paraId="7F9736D6" w14:textId="3AFF8E83" w:rsidR="00F00FD5" w:rsidRPr="00BF64AB" w:rsidRDefault="00132082" w:rsidP="00F00FD5">
      <w:pPr>
        <w:pStyle w:val="ListParagraph"/>
        <w:numPr>
          <w:ilvl w:val="0"/>
          <w:numId w:val="25"/>
        </w:numPr>
        <w:rPr>
          <w:b/>
          <w:bCs/>
          <w:sz w:val="48"/>
          <w:szCs w:val="48"/>
        </w:rPr>
      </w:pPr>
      <w:proofErr w:type="gramStart"/>
      <w:r w:rsidRPr="00BF64AB">
        <w:rPr>
          <w:b/>
          <w:bCs/>
          <w:sz w:val="48"/>
          <w:szCs w:val="48"/>
        </w:rPr>
        <w:t>Summary</w:t>
      </w:r>
      <w:r w:rsidR="00BF64AB">
        <w:rPr>
          <w:b/>
          <w:bCs/>
          <w:sz w:val="48"/>
          <w:szCs w:val="48"/>
        </w:rPr>
        <w:t xml:space="preserve"> :</w:t>
      </w:r>
      <w:proofErr w:type="gramEnd"/>
      <w:r w:rsidR="00BF64AB">
        <w:rPr>
          <w:b/>
          <w:bCs/>
          <w:sz w:val="48"/>
          <w:szCs w:val="48"/>
        </w:rPr>
        <w:t>-</w:t>
      </w:r>
    </w:p>
    <w:p w14:paraId="2E83174A" w14:textId="77777777" w:rsidR="00F00FD5" w:rsidRPr="00F00FD5" w:rsidRDefault="00F00FD5" w:rsidP="00F00FD5">
      <w:pPr>
        <w:pStyle w:val="ListParagraph"/>
        <w:rPr>
          <w:b/>
          <w:bCs/>
          <w:sz w:val="48"/>
          <w:szCs w:val="48"/>
        </w:rPr>
      </w:pPr>
    </w:p>
    <w:p w14:paraId="70FE091B" w14:textId="3C5268C9" w:rsidR="00132082" w:rsidRPr="008C25D3" w:rsidRDefault="00132082" w:rsidP="008C25D3">
      <w:pPr>
        <w:spacing w:line="276" w:lineRule="auto"/>
        <w:rPr>
          <w:sz w:val="40"/>
          <w:szCs w:val="40"/>
        </w:rPr>
      </w:pPr>
      <w:r w:rsidRPr="008C25D3">
        <w:rPr>
          <w:sz w:val="56"/>
          <w:szCs w:val="56"/>
        </w:rPr>
        <w:t xml:space="preserve">                  </w:t>
      </w:r>
      <w:r w:rsidR="008C25D3">
        <w:rPr>
          <w:sz w:val="56"/>
          <w:szCs w:val="56"/>
        </w:rPr>
        <w:t xml:space="preserve"> </w:t>
      </w:r>
      <w:r w:rsidR="00F00FD5" w:rsidRPr="008C25D3">
        <w:rPr>
          <w:sz w:val="56"/>
          <w:szCs w:val="56"/>
        </w:rPr>
        <w:t xml:space="preserve"> </w:t>
      </w:r>
      <w:r w:rsidRPr="008C25D3">
        <w:rPr>
          <w:sz w:val="40"/>
          <w:szCs w:val="40"/>
        </w:rPr>
        <w:t xml:space="preserve">Find Your Next Fun Adventure with </w:t>
      </w:r>
      <w:r w:rsidRPr="008C25D3">
        <w:rPr>
          <w:b/>
          <w:bCs/>
          <w:sz w:val="40"/>
          <w:szCs w:val="40"/>
        </w:rPr>
        <w:t>Travel-Trove</w:t>
      </w:r>
      <w:r w:rsidRPr="008C25D3">
        <w:rPr>
          <w:sz w:val="40"/>
          <w:szCs w:val="40"/>
        </w:rPr>
        <w:t>.</w:t>
      </w:r>
    </w:p>
    <w:p w14:paraId="67E8116B" w14:textId="77777777" w:rsidR="00F00FD5" w:rsidRPr="008C25D3" w:rsidRDefault="00132082" w:rsidP="00132082">
      <w:pPr>
        <w:spacing w:line="276" w:lineRule="auto"/>
        <w:ind w:left="2160"/>
        <w:rPr>
          <w:sz w:val="40"/>
          <w:szCs w:val="40"/>
        </w:rPr>
      </w:pPr>
      <w:r w:rsidRPr="008C25D3">
        <w:rPr>
          <w:sz w:val="40"/>
          <w:szCs w:val="40"/>
        </w:rPr>
        <w:t xml:space="preserve">    At </w:t>
      </w:r>
      <w:r w:rsidRPr="008C25D3">
        <w:rPr>
          <w:b/>
          <w:bCs/>
          <w:sz w:val="40"/>
          <w:szCs w:val="40"/>
        </w:rPr>
        <w:t>Travel-Trove</w:t>
      </w:r>
      <w:r w:rsidRPr="008C25D3">
        <w:rPr>
          <w:sz w:val="40"/>
          <w:szCs w:val="40"/>
        </w:rPr>
        <w:t xml:space="preserve">, we help you find awesome places to visit and exciting things to do. Whether </w:t>
      </w:r>
    </w:p>
    <w:p w14:paraId="5CB03E34" w14:textId="76AAECFE" w:rsidR="00132082" w:rsidRDefault="00F00FD5" w:rsidP="00F00FD5">
      <w:pPr>
        <w:spacing w:line="276" w:lineRule="auto"/>
        <w:ind w:left="2160"/>
        <w:rPr>
          <w:sz w:val="40"/>
          <w:szCs w:val="40"/>
        </w:rPr>
      </w:pPr>
      <w:r w:rsidRPr="008C25D3">
        <w:rPr>
          <w:sz w:val="40"/>
          <w:szCs w:val="40"/>
        </w:rPr>
        <w:t xml:space="preserve">    </w:t>
      </w:r>
      <w:r w:rsidR="00132082" w:rsidRPr="008C25D3">
        <w:rPr>
          <w:sz w:val="40"/>
          <w:szCs w:val="40"/>
        </w:rPr>
        <w:t>you want to see new cities, or relax on a sunny beach, we have the perfect trip for you.</w:t>
      </w:r>
    </w:p>
    <w:p w14:paraId="53E6094C" w14:textId="77777777" w:rsidR="00BF64AB" w:rsidRPr="008C25D3" w:rsidRDefault="00BF64AB" w:rsidP="00F00FD5">
      <w:pPr>
        <w:spacing w:line="276" w:lineRule="auto"/>
        <w:ind w:left="2160"/>
        <w:rPr>
          <w:sz w:val="40"/>
          <w:szCs w:val="40"/>
        </w:rPr>
      </w:pPr>
    </w:p>
    <w:p w14:paraId="5BD11635" w14:textId="77777777" w:rsidR="00132082" w:rsidRDefault="00132082" w:rsidP="00132082">
      <w:pPr>
        <w:rPr>
          <w:sz w:val="36"/>
          <w:szCs w:val="36"/>
        </w:rPr>
      </w:pPr>
    </w:p>
    <w:p w14:paraId="31D6CDE3" w14:textId="66D1FCFE" w:rsidR="00132082" w:rsidRPr="00BF64AB" w:rsidRDefault="00132082" w:rsidP="00132082">
      <w:pPr>
        <w:pStyle w:val="ListParagraph"/>
        <w:numPr>
          <w:ilvl w:val="0"/>
          <w:numId w:val="24"/>
        </w:numPr>
        <w:rPr>
          <w:b/>
          <w:bCs/>
          <w:sz w:val="48"/>
          <w:szCs w:val="48"/>
        </w:rPr>
      </w:pPr>
      <w:r w:rsidRPr="00BF64AB">
        <w:rPr>
          <w:b/>
          <w:bCs/>
          <w:sz w:val="48"/>
          <w:szCs w:val="48"/>
        </w:rPr>
        <w:t xml:space="preserve">Why Pick </w:t>
      </w:r>
      <w:proofErr w:type="gramStart"/>
      <w:r w:rsidRPr="00BF64AB">
        <w:rPr>
          <w:b/>
          <w:bCs/>
          <w:sz w:val="48"/>
          <w:szCs w:val="48"/>
        </w:rPr>
        <w:t>Us</w:t>
      </w:r>
      <w:r w:rsidR="00BF64AB">
        <w:rPr>
          <w:b/>
          <w:bCs/>
          <w:sz w:val="48"/>
          <w:szCs w:val="48"/>
        </w:rPr>
        <w:t xml:space="preserve"> :</w:t>
      </w:r>
      <w:proofErr w:type="gramEnd"/>
      <w:r w:rsidR="00BF64AB">
        <w:rPr>
          <w:b/>
          <w:bCs/>
          <w:sz w:val="48"/>
          <w:szCs w:val="48"/>
        </w:rPr>
        <w:t>-</w:t>
      </w:r>
    </w:p>
    <w:p w14:paraId="6CD6E344" w14:textId="5AC52EA9" w:rsidR="00132082" w:rsidRPr="008C25D3" w:rsidRDefault="00132082" w:rsidP="00132082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t xml:space="preserve">        </w:t>
      </w:r>
    </w:p>
    <w:p w14:paraId="4EC7CB2E" w14:textId="338B7E1E" w:rsidR="00132082" w:rsidRPr="008C25D3" w:rsidRDefault="00F00FD5" w:rsidP="00F00FD5">
      <w:pPr>
        <w:pStyle w:val="ListParagraph"/>
        <w:numPr>
          <w:ilvl w:val="0"/>
          <w:numId w:val="27"/>
        </w:numPr>
        <w:spacing w:line="360" w:lineRule="auto"/>
        <w:rPr>
          <w:sz w:val="40"/>
          <w:szCs w:val="40"/>
        </w:rPr>
      </w:pPr>
      <w:r w:rsidRPr="008C25D3">
        <w:rPr>
          <w:b/>
          <w:bCs/>
          <w:sz w:val="44"/>
          <w:szCs w:val="44"/>
        </w:rPr>
        <w:t xml:space="preserve">  </w:t>
      </w:r>
      <w:r w:rsidR="00132082" w:rsidRPr="008C25D3">
        <w:rPr>
          <w:b/>
          <w:bCs/>
          <w:sz w:val="40"/>
          <w:szCs w:val="40"/>
        </w:rPr>
        <w:t xml:space="preserve">Great </w:t>
      </w:r>
      <w:proofErr w:type="gramStart"/>
      <w:r w:rsidR="00132082" w:rsidRPr="008C25D3">
        <w:rPr>
          <w:b/>
          <w:bCs/>
          <w:sz w:val="40"/>
          <w:szCs w:val="40"/>
        </w:rPr>
        <w:t>Deals :</w:t>
      </w:r>
      <w:proofErr w:type="gramEnd"/>
      <w:r w:rsidR="00132082" w:rsidRPr="008C25D3">
        <w:rPr>
          <w:b/>
          <w:bCs/>
          <w:sz w:val="40"/>
          <w:szCs w:val="40"/>
        </w:rPr>
        <w:t xml:space="preserve"> </w:t>
      </w:r>
      <w:r w:rsidR="00132082" w:rsidRPr="008C25D3">
        <w:rPr>
          <w:sz w:val="40"/>
          <w:szCs w:val="40"/>
        </w:rPr>
        <w:t>Save money with our awesome offers.</w:t>
      </w:r>
    </w:p>
    <w:p w14:paraId="1EB1AAD1" w14:textId="689568D4" w:rsidR="00F00FD5" w:rsidRPr="008C25D3" w:rsidRDefault="00F00FD5" w:rsidP="00F00FD5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40"/>
          <w:szCs w:val="40"/>
        </w:rPr>
      </w:pPr>
      <w:r w:rsidRPr="008C25D3">
        <w:rPr>
          <w:b/>
          <w:bCs/>
          <w:sz w:val="40"/>
          <w:szCs w:val="40"/>
        </w:rPr>
        <w:t xml:space="preserve">  </w:t>
      </w:r>
      <w:r w:rsidR="00132082" w:rsidRPr="008C25D3">
        <w:rPr>
          <w:b/>
          <w:bCs/>
          <w:sz w:val="40"/>
          <w:szCs w:val="40"/>
        </w:rPr>
        <w:t xml:space="preserve">Easy </w:t>
      </w:r>
      <w:proofErr w:type="gramStart"/>
      <w:r w:rsidR="00132082" w:rsidRPr="008C25D3">
        <w:rPr>
          <w:b/>
          <w:bCs/>
          <w:sz w:val="40"/>
          <w:szCs w:val="40"/>
        </w:rPr>
        <w:t>Booking :</w:t>
      </w:r>
      <w:proofErr w:type="gramEnd"/>
      <w:r w:rsidR="00132082" w:rsidRPr="008C25D3">
        <w:rPr>
          <w:b/>
          <w:bCs/>
          <w:sz w:val="40"/>
          <w:szCs w:val="40"/>
        </w:rPr>
        <w:t xml:space="preserve"> </w:t>
      </w:r>
      <w:r w:rsidR="00132082" w:rsidRPr="008C25D3">
        <w:rPr>
          <w:sz w:val="40"/>
          <w:szCs w:val="40"/>
        </w:rPr>
        <w:t>Book your trip online with help whenever you need it.</w:t>
      </w:r>
    </w:p>
    <w:p w14:paraId="38D0008B" w14:textId="2902C1B7" w:rsidR="00F00FD5" w:rsidRPr="008C25D3" w:rsidRDefault="00F00FD5" w:rsidP="00F00FD5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40"/>
          <w:szCs w:val="40"/>
        </w:rPr>
      </w:pPr>
      <w:r w:rsidRPr="008C25D3">
        <w:rPr>
          <w:b/>
          <w:bCs/>
          <w:sz w:val="40"/>
          <w:szCs w:val="40"/>
        </w:rPr>
        <w:t xml:space="preserve"> Better </w:t>
      </w:r>
      <w:proofErr w:type="gramStart"/>
      <w:r w:rsidRPr="008C25D3">
        <w:rPr>
          <w:b/>
          <w:bCs/>
          <w:sz w:val="40"/>
          <w:szCs w:val="40"/>
        </w:rPr>
        <w:t>Adventures :</w:t>
      </w:r>
      <w:proofErr w:type="gramEnd"/>
      <w:r w:rsidRPr="008C25D3">
        <w:rPr>
          <w:b/>
          <w:bCs/>
          <w:sz w:val="40"/>
          <w:szCs w:val="40"/>
        </w:rPr>
        <w:t xml:space="preserve"> </w:t>
      </w:r>
      <w:r w:rsidRPr="008C25D3">
        <w:rPr>
          <w:sz w:val="40"/>
          <w:szCs w:val="40"/>
        </w:rPr>
        <w:t>We’re making our trips more exciting with new things to do.</w:t>
      </w:r>
    </w:p>
    <w:p w14:paraId="2B35AFF3" w14:textId="38D67890" w:rsidR="00F00FD5" w:rsidRPr="008C25D3" w:rsidRDefault="00F00FD5" w:rsidP="00F00FD5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40"/>
          <w:szCs w:val="40"/>
        </w:rPr>
      </w:pPr>
      <w:r w:rsidRPr="008C25D3">
        <w:rPr>
          <w:b/>
          <w:bCs/>
          <w:sz w:val="40"/>
          <w:szCs w:val="40"/>
        </w:rPr>
        <w:lastRenderedPageBreak/>
        <w:t xml:space="preserve"> More Fun </w:t>
      </w:r>
      <w:proofErr w:type="gramStart"/>
      <w:r w:rsidRPr="008C25D3">
        <w:rPr>
          <w:b/>
          <w:bCs/>
          <w:sz w:val="40"/>
          <w:szCs w:val="40"/>
        </w:rPr>
        <w:t>Places</w:t>
      </w:r>
      <w:r w:rsidR="00BF64AB">
        <w:rPr>
          <w:b/>
          <w:bCs/>
          <w:sz w:val="40"/>
          <w:szCs w:val="40"/>
        </w:rPr>
        <w:t xml:space="preserve"> </w:t>
      </w:r>
      <w:r w:rsidRPr="008C25D3">
        <w:rPr>
          <w:b/>
          <w:bCs/>
          <w:sz w:val="40"/>
          <w:szCs w:val="40"/>
        </w:rPr>
        <w:t>:</w:t>
      </w:r>
      <w:proofErr w:type="gramEnd"/>
      <w:r w:rsidRPr="008C25D3">
        <w:rPr>
          <w:b/>
          <w:bCs/>
          <w:sz w:val="40"/>
          <w:szCs w:val="40"/>
        </w:rPr>
        <w:t xml:space="preserve"> </w:t>
      </w:r>
      <w:r w:rsidRPr="008C25D3">
        <w:rPr>
          <w:sz w:val="40"/>
          <w:szCs w:val="40"/>
        </w:rPr>
        <w:t>We want to find even more cool places for you to visit.</w:t>
      </w:r>
    </w:p>
    <w:p w14:paraId="7A9084A3" w14:textId="77777777" w:rsidR="00F00FD5" w:rsidRDefault="00F00FD5" w:rsidP="00F00FD5">
      <w:pPr>
        <w:spacing w:line="360" w:lineRule="auto"/>
        <w:ind w:left="2790"/>
        <w:rPr>
          <w:b/>
          <w:bCs/>
          <w:sz w:val="40"/>
          <w:szCs w:val="40"/>
        </w:rPr>
      </w:pPr>
    </w:p>
    <w:p w14:paraId="6ED07C8E" w14:textId="77777777" w:rsidR="000E0762" w:rsidRDefault="000E0762" w:rsidP="00F00FD5">
      <w:pPr>
        <w:spacing w:line="360" w:lineRule="auto"/>
        <w:ind w:left="2790"/>
        <w:rPr>
          <w:b/>
          <w:bCs/>
          <w:sz w:val="40"/>
          <w:szCs w:val="40"/>
        </w:rPr>
      </w:pPr>
    </w:p>
    <w:p w14:paraId="79CBB326" w14:textId="77777777" w:rsidR="000E0762" w:rsidRDefault="000E0762" w:rsidP="00F00FD5">
      <w:pPr>
        <w:spacing w:line="360" w:lineRule="auto"/>
        <w:ind w:left="2790"/>
        <w:rPr>
          <w:b/>
          <w:bCs/>
          <w:sz w:val="40"/>
          <w:szCs w:val="40"/>
        </w:rPr>
      </w:pPr>
    </w:p>
    <w:p w14:paraId="4993A54D" w14:textId="77777777" w:rsidR="000E0762" w:rsidRDefault="000E0762" w:rsidP="00F00FD5">
      <w:pPr>
        <w:spacing w:line="360" w:lineRule="auto"/>
        <w:ind w:left="2790"/>
        <w:rPr>
          <w:b/>
          <w:bCs/>
          <w:sz w:val="40"/>
          <w:szCs w:val="40"/>
        </w:rPr>
      </w:pPr>
    </w:p>
    <w:p w14:paraId="74128EBD" w14:textId="77777777" w:rsidR="000E0762" w:rsidRDefault="000E0762" w:rsidP="00F00FD5">
      <w:pPr>
        <w:spacing w:line="360" w:lineRule="auto"/>
        <w:ind w:left="2790"/>
        <w:rPr>
          <w:b/>
          <w:bCs/>
          <w:sz w:val="40"/>
          <w:szCs w:val="40"/>
        </w:rPr>
      </w:pPr>
    </w:p>
    <w:p w14:paraId="7591EA78" w14:textId="77777777" w:rsidR="000E0762" w:rsidRDefault="000E0762" w:rsidP="000E0762">
      <w:pPr>
        <w:spacing w:line="360" w:lineRule="auto"/>
        <w:rPr>
          <w:b/>
          <w:bCs/>
          <w:sz w:val="40"/>
          <w:szCs w:val="40"/>
        </w:rPr>
      </w:pPr>
    </w:p>
    <w:p w14:paraId="2D2F7660" w14:textId="0436B1EB" w:rsidR="000E0762" w:rsidRPr="000E0762" w:rsidRDefault="000E0762" w:rsidP="00F00FD5">
      <w:pPr>
        <w:spacing w:line="360" w:lineRule="auto"/>
        <w:ind w:left="2790"/>
        <w:rPr>
          <w:b/>
          <w:bCs/>
          <w:sz w:val="60"/>
          <w:szCs w:val="60"/>
        </w:rPr>
      </w:pPr>
      <w:r>
        <w:rPr>
          <w:b/>
          <w:bCs/>
          <w:sz w:val="40"/>
          <w:szCs w:val="40"/>
        </w:rPr>
        <w:t xml:space="preserve">                               </w:t>
      </w:r>
      <w:r w:rsidRPr="000F4AA4">
        <w:rPr>
          <w:b/>
          <w:bCs/>
          <w:color w:val="ED7D31" w:themeColor="accent2"/>
          <w:sz w:val="72"/>
          <w:szCs w:val="72"/>
        </w:rPr>
        <w:t>ER diagram &amp; Normalization</w:t>
      </w:r>
      <w:r w:rsidR="00E32C68" w:rsidRPr="000F4AA4">
        <w:rPr>
          <w:b/>
          <w:bCs/>
          <w:color w:val="ED7D31" w:themeColor="accent2"/>
          <w:sz w:val="72"/>
          <w:szCs w:val="72"/>
        </w:rPr>
        <w:t>.</w:t>
      </w:r>
    </w:p>
    <w:p w14:paraId="019E2EB6" w14:textId="77777777" w:rsidR="000E0762" w:rsidRDefault="000E0762" w:rsidP="000E0762">
      <w:pPr>
        <w:spacing w:line="360" w:lineRule="auto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</w:t>
      </w:r>
    </w:p>
    <w:p w14:paraId="7B0B4CF9" w14:textId="77777777" w:rsidR="000E0762" w:rsidRDefault="000E0762" w:rsidP="00F00FD5">
      <w:pPr>
        <w:spacing w:line="360" w:lineRule="auto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</w:t>
      </w:r>
    </w:p>
    <w:p w14:paraId="197BF5D6" w14:textId="77777777" w:rsidR="000E0762" w:rsidRDefault="000E0762" w:rsidP="00F00FD5">
      <w:pPr>
        <w:spacing w:line="360" w:lineRule="auto"/>
        <w:rPr>
          <w:b/>
          <w:bCs/>
          <w:sz w:val="56"/>
          <w:szCs w:val="56"/>
        </w:rPr>
      </w:pPr>
    </w:p>
    <w:p w14:paraId="2DE95EF1" w14:textId="1C53118A" w:rsidR="00F00FD5" w:rsidRPr="000E0762" w:rsidRDefault="00F00FD5" w:rsidP="00F00FD5">
      <w:pPr>
        <w:spacing w:line="360" w:lineRule="auto"/>
        <w:rPr>
          <w:b/>
          <w:bCs/>
          <w:sz w:val="56"/>
          <w:szCs w:val="56"/>
        </w:rPr>
      </w:pPr>
    </w:p>
    <w:p w14:paraId="704F3238" w14:textId="3F4A36DF" w:rsidR="00132082" w:rsidRDefault="00E32C68" w:rsidP="00E32C68">
      <w:pPr>
        <w:pStyle w:val="ListParagraph"/>
        <w:numPr>
          <w:ilvl w:val="0"/>
          <w:numId w:val="29"/>
        </w:numPr>
        <w:rPr>
          <w:b/>
          <w:bCs/>
          <w:color w:val="5B9BD5" w:themeColor="accent1"/>
          <w:sz w:val="48"/>
          <w:szCs w:val="48"/>
        </w:rPr>
      </w:pPr>
      <w:r w:rsidRPr="00627988">
        <w:rPr>
          <w:b/>
          <w:bCs/>
          <w:color w:val="5B9BD5" w:themeColor="accent1"/>
          <w:sz w:val="48"/>
          <w:szCs w:val="48"/>
        </w:rPr>
        <w:lastRenderedPageBreak/>
        <w:t xml:space="preserve">ER-diagram </w:t>
      </w:r>
      <w:proofErr w:type="gramStart"/>
      <w:r w:rsidRPr="00627988">
        <w:rPr>
          <w:b/>
          <w:bCs/>
          <w:color w:val="5B9BD5" w:themeColor="accent1"/>
          <w:sz w:val="48"/>
          <w:szCs w:val="48"/>
        </w:rPr>
        <w:t>( Entity</w:t>
      </w:r>
      <w:proofErr w:type="gramEnd"/>
      <w:r w:rsidRPr="00627988">
        <w:rPr>
          <w:b/>
          <w:bCs/>
          <w:color w:val="5B9BD5" w:themeColor="accent1"/>
          <w:sz w:val="48"/>
          <w:szCs w:val="48"/>
        </w:rPr>
        <w:t>-</w:t>
      </w:r>
      <w:r w:rsidRPr="00627988">
        <w:rPr>
          <w:color w:val="5B9BD5" w:themeColor="accent1"/>
        </w:rPr>
        <w:t xml:space="preserve"> </w:t>
      </w:r>
      <w:r w:rsidRPr="00627988">
        <w:rPr>
          <w:b/>
          <w:bCs/>
          <w:color w:val="5B9BD5" w:themeColor="accent1"/>
          <w:sz w:val="48"/>
          <w:szCs w:val="48"/>
        </w:rPr>
        <w:t>Relationship Diagram )  :</w:t>
      </w:r>
    </w:p>
    <w:p w14:paraId="69D7C8A0" w14:textId="77777777" w:rsidR="00842769" w:rsidRDefault="00842769" w:rsidP="00842769">
      <w:pPr>
        <w:pStyle w:val="ListParagraph"/>
        <w:rPr>
          <w:b/>
          <w:bCs/>
          <w:color w:val="5B9BD5" w:themeColor="accent1"/>
          <w:sz w:val="48"/>
          <w:szCs w:val="48"/>
        </w:rPr>
      </w:pPr>
    </w:p>
    <w:p w14:paraId="00FEAD8E" w14:textId="6F44F728" w:rsidR="00842769" w:rsidRPr="00842769" w:rsidRDefault="00842769" w:rsidP="00842769">
      <w:pPr>
        <w:pStyle w:val="ListParagraph"/>
        <w:rPr>
          <w:b/>
          <w:bCs/>
          <w:color w:val="5B9BD5" w:themeColor="accent1"/>
          <w:sz w:val="48"/>
          <w:szCs w:val="48"/>
        </w:rPr>
      </w:pPr>
      <w:r>
        <w:rPr>
          <w:b/>
          <w:bCs/>
          <w:color w:val="5B9BD5" w:themeColor="accent1"/>
          <w:sz w:val="48"/>
          <w:szCs w:val="48"/>
        </w:rPr>
        <w:t xml:space="preserve">                                        </w:t>
      </w:r>
      <w:r>
        <w:rPr>
          <w:b/>
          <w:bCs/>
          <w:noProof/>
          <w:color w:val="5B9BD5" w:themeColor="accent1"/>
          <w:sz w:val="48"/>
          <w:szCs w:val="48"/>
        </w:rPr>
        <w:drawing>
          <wp:inline distT="0" distB="0" distL="0" distR="0" wp14:anchorId="54FF6A5F" wp14:editId="185B9D76">
            <wp:extent cx="6993638" cy="5588700"/>
            <wp:effectExtent l="152400" t="152400" r="360045" b="354965"/>
            <wp:docPr id="6471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8932" name="Picture 6471189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887" cy="5592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420F1" w14:textId="77777777" w:rsidR="008D76CE" w:rsidRPr="008D76CE" w:rsidRDefault="00E32C68" w:rsidP="00E32C68">
      <w:pPr>
        <w:pStyle w:val="ListParagraph"/>
        <w:numPr>
          <w:ilvl w:val="0"/>
          <w:numId w:val="29"/>
        </w:numPr>
        <w:rPr>
          <w:b/>
          <w:bCs/>
          <w:color w:val="000000" w:themeColor="text1"/>
          <w:sz w:val="36"/>
          <w:szCs w:val="36"/>
        </w:rPr>
      </w:pPr>
      <w:proofErr w:type="gramStart"/>
      <w:r w:rsidRPr="00E32C68">
        <w:rPr>
          <w:b/>
          <w:bCs/>
          <w:color w:val="000000" w:themeColor="text1"/>
          <w:sz w:val="48"/>
          <w:szCs w:val="48"/>
        </w:rPr>
        <w:lastRenderedPageBreak/>
        <w:t>Normalization</w:t>
      </w:r>
      <w:r>
        <w:rPr>
          <w:b/>
          <w:bCs/>
          <w:color w:val="000000" w:themeColor="text1"/>
          <w:sz w:val="48"/>
          <w:szCs w:val="48"/>
        </w:rPr>
        <w:t xml:space="preserve"> :</w:t>
      </w:r>
      <w:proofErr w:type="gramEnd"/>
    </w:p>
    <w:p w14:paraId="50B42D07" w14:textId="1A7C868B" w:rsidR="008D76CE" w:rsidRPr="00B74C7A" w:rsidRDefault="008D76CE" w:rsidP="00B74C7A">
      <w:pPr>
        <w:pStyle w:val="ListParagraph"/>
        <w:ind w:left="2160"/>
        <w:rPr>
          <w:color w:val="000000" w:themeColor="text1"/>
          <w:sz w:val="36"/>
          <w:szCs w:val="36"/>
        </w:rPr>
      </w:pPr>
      <w:r w:rsidRPr="008D76CE">
        <w:rPr>
          <w:color w:val="000000" w:themeColor="text1"/>
          <w:sz w:val="48"/>
          <w:szCs w:val="48"/>
        </w:rPr>
        <w:t>Normalization in SQL is the process of organizing a database's tables and columns to minimize data redundancy and improve data integrity.</w:t>
      </w:r>
    </w:p>
    <w:p w14:paraId="1C509188" w14:textId="331D4703" w:rsidR="008D76CE" w:rsidRPr="00B74C7A" w:rsidRDefault="00B74C7A" w:rsidP="00B74C7A">
      <w:pPr>
        <w:rPr>
          <w:b/>
          <w:bCs/>
          <w:color w:val="000000" w:themeColor="text1"/>
          <w:sz w:val="56"/>
          <w:szCs w:val="56"/>
        </w:rPr>
      </w:pPr>
      <w:r>
        <w:rPr>
          <w:b/>
          <w:bCs/>
          <w:color w:val="000000" w:themeColor="text1"/>
          <w:sz w:val="56"/>
          <w:szCs w:val="56"/>
        </w:rPr>
        <w:t xml:space="preserve">                                                                   </w:t>
      </w:r>
      <w:r w:rsidRPr="00B74C7A">
        <w:rPr>
          <w:b/>
          <w:bCs/>
          <w:color w:val="ED7D31" w:themeColor="accent2"/>
          <w:sz w:val="72"/>
          <w:szCs w:val="72"/>
        </w:rPr>
        <w:t>(1NF)</w:t>
      </w:r>
    </w:p>
    <w:tbl>
      <w:tblPr>
        <w:tblpPr w:leftFromText="180" w:rightFromText="180" w:vertAnchor="page" w:horzAnchor="margin" w:tblpY="3635"/>
        <w:tblW w:w="18504" w:type="dxa"/>
        <w:tblLook w:val="04A0" w:firstRow="1" w:lastRow="0" w:firstColumn="1" w:lastColumn="0" w:noHBand="0" w:noVBand="1"/>
      </w:tblPr>
      <w:tblGrid>
        <w:gridCol w:w="1831"/>
        <w:gridCol w:w="3054"/>
        <w:gridCol w:w="1454"/>
        <w:gridCol w:w="1358"/>
        <w:gridCol w:w="1596"/>
        <w:gridCol w:w="1657"/>
        <w:gridCol w:w="1705"/>
        <w:gridCol w:w="1435"/>
        <w:gridCol w:w="1921"/>
        <w:gridCol w:w="2493"/>
      </w:tblGrid>
      <w:tr w:rsidR="00850826" w:rsidRPr="008D76CE" w14:paraId="50F23480" w14:textId="77777777" w:rsidTr="00B74C7A">
        <w:trPr>
          <w:trHeight w:val="456"/>
        </w:trPr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011FF85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User_Name</w:t>
            </w:r>
            <w:proofErr w:type="spellEnd"/>
          </w:p>
        </w:tc>
        <w:tc>
          <w:tcPr>
            <w:tcW w:w="3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845367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807834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Phone_No</w:t>
            </w:r>
            <w:proofErr w:type="spellEnd"/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9017F1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F3431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623262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Booking_Date</w:t>
            </w:r>
            <w:proofErr w:type="spellEnd"/>
          </w:p>
        </w:tc>
        <w:tc>
          <w:tcPr>
            <w:tcW w:w="1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33AFB1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No_Of_People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E80E30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Total_Price</w:t>
            </w:r>
            <w:proofErr w:type="spellEnd"/>
          </w:p>
        </w:tc>
        <w:tc>
          <w:tcPr>
            <w:tcW w:w="1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752F10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Tour_Title</w:t>
            </w:r>
            <w:proofErr w:type="spellEnd"/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9B5AA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Tour_Description</w:t>
            </w:r>
            <w:proofErr w:type="spellEnd"/>
          </w:p>
        </w:tc>
      </w:tr>
      <w:tr w:rsidR="00850826" w:rsidRPr="008D76CE" w14:paraId="1112ABE0" w14:textId="77777777" w:rsidTr="00B74C7A">
        <w:trPr>
          <w:trHeight w:val="225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4FF4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2D68E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FE98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CF479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84F9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1515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A8B31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A91FE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AA26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F245C" w14:textId="77777777" w:rsidR="00850826" w:rsidRPr="008D76CE" w:rsidRDefault="00850826" w:rsidP="00850826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50826" w:rsidRPr="008D76CE" w14:paraId="18ABD51B" w14:textId="77777777" w:rsidTr="00B74C7A">
        <w:trPr>
          <w:trHeight w:val="937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86AAC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RaviKumar21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1081A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ravi.kumar@example.com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08918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9876543210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8014E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Ravi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71842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123, Ashoka Avenue, Delhi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4677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16/6/2024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DF655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FFDB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20,800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5B0F3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Himalayan Escape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0EB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Experience the serene beauty of the Himalayas with scenic treks and cultural immersion.</w:t>
            </w:r>
          </w:p>
        </w:tc>
      </w:tr>
      <w:tr w:rsidR="00850826" w:rsidRPr="008D76CE" w14:paraId="6CCAB3B2" w14:textId="77777777" w:rsidTr="00B74C7A">
        <w:trPr>
          <w:trHeight w:val="1397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B36FE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SharmaAnanya09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95B02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ananya.sharma@example.com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200F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9876543141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BD277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Ananya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5F21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456, Jasmine Street, Mumbai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5A53D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22/7/2024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0EE2D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E1198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67,000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5E33A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Royal Rajasthan Tour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AF2A1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Explore the grandeur of Rajasthan with visits to majestic forts, palaces, and vibrant markets.</w:t>
            </w:r>
          </w:p>
        </w:tc>
      </w:tr>
      <w:tr w:rsidR="00850826" w:rsidRPr="008D76CE" w14:paraId="784F9EF2" w14:textId="77777777" w:rsidTr="00B74C7A">
        <w:trPr>
          <w:trHeight w:val="1362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CB01F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RajPatel2001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D63DC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raj.patel@example.com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CDD84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9876543872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AEEB0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Raj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3B8B2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789, Maple Road, Bangalore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4793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12/10/2024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3B41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16A9E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33,200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3FE25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South Indian Getaway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9CDF8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Discover the rich cultural heritage and lush landscapes of South India with guided tours and local cuisine.</w:t>
            </w:r>
          </w:p>
        </w:tc>
      </w:tr>
      <w:tr w:rsidR="00850826" w:rsidRPr="008D76CE" w14:paraId="4FE2CD0F" w14:textId="77777777" w:rsidTr="00B74C7A">
        <w:trPr>
          <w:trHeight w:val="1362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1B3C9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MeeraG1999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AE1E3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meera.gupta@example.com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8A053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9876543961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B687F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Meera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48989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101, Rose Park, Kolkata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D057F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9/5/2024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87982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35B0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49,000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A6E87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Coastal Adventure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EFB13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Visit India's iconic landmarks: Delhi, Agra, and Jaipur, with historical sites and luxury stays.</w:t>
            </w:r>
          </w:p>
        </w:tc>
      </w:tr>
      <w:tr w:rsidR="00850826" w:rsidRPr="008D76CE" w14:paraId="3F26023F" w14:textId="77777777" w:rsidTr="00B74C7A">
        <w:trPr>
          <w:trHeight w:val="56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1AB64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SinghArjun1995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8E73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arjun.singh@example.com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B9C5A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9876543832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DAF8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Arjun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257B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202, Orchid Lane, Chennai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C492B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2/3/2024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E537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4CB7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87,000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0EB3D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Golden Triangle Tour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D4613" w14:textId="77777777" w:rsidR="00850826" w:rsidRPr="008D76CE" w:rsidRDefault="00850826" w:rsidP="00850826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Enjoy a relaxing coastal trip with beachside resorts, water sports, and vibrant coastal culture.</w:t>
            </w:r>
          </w:p>
        </w:tc>
      </w:tr>
    </w:tbl>
    <w:p w14:paraId="466556A9" w14:textId="394228E9" w:rsidR="008D76CE" w:rsidRDefault="008D76CE" w:rsidP="008D76CE">
      <w:pPr>
        <w:rPr>
          <w:b/>
          <w:bCs/>
          <w:color w:val="000000" w:themeColor="text1"/>
          <w:sz w:val="36"/>
          <w:szCs w:val="36"/>
        </w:rPr>
      </w:pPr>
    </w:p>
    <w:p w14:paraId="23C9944A" w14:textId="3E99AD7E" w:rsidR="00850826" w:rsidRPr="008D76CE" w:rsidRDefault="00850826" w:rsidP="008D76CE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 xml:space="preserve">                                                                                                  </w:t>
      </w:r>
    </w:p>
    <w:p w14:paraId="00013E5C" w14:textId="77777777" w:rsidR="00850826" w:rsidRPr="00B74C7A" w:rsidRDefault="00850826" w:rsidP="00850826">
      <w:pPr>
        <w:pStyle w:val="ListParagraph"/>
        <w:jc w:val="center"/>
        <w:rPr>
          <w:b/>
          <w:bCs/>
          <w:noProof/>
          <w:color w:val="000000" w:themeColor="text1"/>
          <w:sz w:val="52"/>
          <w:szCs w:val="52"/>
        </w:rPr>
      </w:pPr>
      <w:r w:rsidRPr="00B74C7A">
        <w:rPr>
          <w:b/>
          <w:bCs/>
          <w:color w:val="000000" w:themeColor="text1"/>
          <w:sz w:val="52"/>
          <w:szCs w:val="52"/>
        </w:rPr>
        <w:t xml:space="preserve">Continue Table </w:t>
      </w:r>
      <w:r w:rsidRPr="00B74C7A">
        <w:rPr>
          <w:b/>
          <w:bCs/>
          <w:noProof/>
          <w:color w:val="000000" w:themeColor="text1"/>
          <w:sz w:val="52"/>
          <w:szCs w:val="52"/>
        </w:rPr>
        <w:t xml:space="preserve"> </w:t>
      </w:r>
    </w:p>
    <w:p w14:paraId="235431F7" w14:textId="0C2AD6BA" w:rsidR="00B74C7A" w:rsidRPr="00B74C7A" w:rsidRDefault="00B74C7A" w:rsidP="00B74C7A">
      <w:pPr>
        <w:ind w:left="360"/>
        <w:jc w:val="center"/>
        <w:rPr>
          <w:b/>
          <w:bCs/>
          <w:color w:val="000000" w:themeColor="text1"/>
          <w:sz w:val="48"/>
          <w:szCs w:val="48"/>
        </w:rPr>
      </w:pPr>
      <w:r w:rsidRPr="00850826"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627C4AE6" wp14:editId="01E161B2">
            <wp:extent cx="511951" cy="511951"/>
            <wp:effectExtent l="0" t="0" r="0" b="2540"/>
            <wp:docPr id="526114853" name="Graphic 5" descr="Arrow: Straigh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29204" name="Graphic 487029204" descr="Arrow: Straight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5514" cy="5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3601"/>
        <w:tblW w:w="18710" w:type="dxa"/>
        <w:tblLook w:val="04A0" w:firstRow="1" w:lastRow="0" w:firstColumn="1" w:lastColumn="0" w:noHBand="0" w:noVBand="1"/>
      </w:tblPr>
      <w:tblGrid>
        <w:gridCol w:w="1863"/>
        <w:gridCol w:w="1755"/>
        <w:gridCol w:w="1820"/>
        <w:gridCol w:w="1486"/>
        <w:gridCol w:w="2003"/>
        <w:gridCol w:w="2049"/>
        <w:gridCol w:w="2587"/>
        <w:gridCol w:w="2531"/>
        <w:gridCol w:w="1104"/>
        <w:gridCol w:w="1512"/>
      </w:tblGrid>
      <w:tr w:rsidR="00216074" w:rsidRPr="00850826" w14:paraId="2BCF34EB" w14:textId="77777777" w:rsidTr="003E0D06">
        <w:trPr>
          <w:trHeight w:val="304"/>
        </w:trPr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847DF9" w14:textId="06870321" w:rsidR="00216074" w:rsidRPr="00B74C7A" w:rsidRDefault="00216074" w:rsidP="00216074">
            <w:pPr>
              <w:ind w:left="36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74C7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Tour_Price</w:t>
            </w:r>
            <w:proofErr w:type="spellEnd"/>
          </w:p>
        </w:tc>
        <w:tc>
          <w:tcPr>
            <w:tcW w:w="1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5E19851" w14:textId="179D25A8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Tour_Duration</w:t>
            </w:r>
            <w:proofErr w:type="spellEnd"/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9D339E" w14:textId="44147486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Departure_Time</w:t>
            </w:r>
            <w:proofErr w:type="spellEnd"/>
          </w:p>
        </w:tc>
        <w:tc>
          <w:tcPr>
            <w:tcW w:w="1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D20639" w14:textId="72CB04BD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Return_Time</w:t>
            </w:r>
            <w:proofErr w:type="spellEnd"/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4579AC" w14:textId="19F366D4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Maximum_People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598177" w14:textId="433DC1E4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Destination_Name</w:t>
            </w:r>
            <w:proofErr w:type="spellEnd"/>
          </w:p>
        </w:tc>
        <w:tc>
          <w:tcPr>
            <w:tcW w:w="2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C8A518" w14:textId="5684BD89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Destination_Description</w:t>
            </w:r>
            <w:proofErr w:type="spellEnd"/>
          </w:p>
        </w:tc>
        <w:tc>
          <w:tcPr>
            <w:tcW w:w="2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727518" w14:textId="5CC4C4D3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Destination_attractions</w:t>
            </w:r>
            <w:proofErr w:type="spellEnd"/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902D85B" w14:textId="6BD8E8FA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Rating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331590" w14:textId="606FB446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Review_Date</w:t>
            </w:r>
            <w:proofErr w:type="spellEnd"/>
          </w:p>
        </w:tc>
      </w:tr>
      <w:tr w:rsidR="00216074" w:rsidRPr="00850826" w14:paraId="501FC9C4" w14:textId="77777777" w:rsidTr="003E0D06">
        <w:trPr>
          <w:trHeight w:val="15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DDBBC" w14:textId="666188BC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39643" w14:textId="6EE123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4F73" w14:textId="6B73511A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CB0B6" w14:textId="61C99A2F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43053" w14:textId="6D7F0FAA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EC3CF" w14:textId="21CCFB05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AA600" w14:textId="1723D12E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4AFA" w14:textId="69250675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C581F" w14:textId="5593ED1D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D8E7B" w14:textId="3934C46B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16074" w:rsidRPr="00850826" w14:paraId="0B4BB205" w14:textId="77777777" w:rsidTr="003E0D06">
        <w:trPr>
          <w:trHeight w:val="626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C502C" w14:textId="55FE5C33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1200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C9E60" w14:textId="6E44D0EE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47C0C" w14:textId="460F046F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8:00 AM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7DAE2" w14:textId="693169F4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22/6/2024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4FA20" w14:textId="3E18F116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C784A" w14:textId="4D4A26BC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Shimla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F807B" w14:textId="58E66015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Shimla: Known for its lush green hills and cool climate. </w:t>
            </w:r>
          </w:p>
        </w:tc>
        <w:tc>
          <w:tcPr>
            <w:tcW w:w="2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0C11A" w14:textId="523EE81E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Shimla: Mall Road, </w:t>
            </w:r>
            <w:proofErr w:type="spellStart"/>
            <w:r w:rsidRPr="00850826">
              <w:rPr>
                <w:rFonts w:ascii="Calibri" w:eastAsia="Times New Roman" w:hAnsi="Calibri" w:cs="Calibri"/>
                <w:color w:val="000000"/>
              </w:rPr>
              <w:t>Jakhoo</w:t>
            </w:r>
            <w:proofErr w:type="spellEnd"/>
            <w:r w:rsidRPr="00850826">
              <w:rPr>
                <w:rFonts w:ascii="Calibri" w:eastAsia="Times New Roman" w:hAnsi="Calibri" w:cs="Calibri"/>
                <w:color w:val="000000"/>
              </w:rPr>
              <w:t xml:space="preserve"> Temple.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FB28" w14:textId="217715B8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4.8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BF8FD" w14:textId="54016E34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15/7/2024</w:t>
            </w:r>
          </w:p>
        </w:tc>
      </w:tr>
      <w:tr w:rsidR="00216074" w:rsidRPr="00850826" w14:paraId="10F1CD9B" w14:textId="77777777" w:rsidTr="003E0D06">
        <w:trPr>
          <w:trHeight w:val="933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90E74" w14:textId="18D6F84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1500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C7185" w14:textId="2AC6546D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C0569" w14:textId="73968D96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9:30 AM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85DFE" w14:textId="53E21784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28/7/2024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AB2BD" w14:textId="3FA13B73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7D1DB" w14:textId="718F9976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Jaipur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A8632" w14:textId="56454AE8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Jaipur: The Pink City, known for its palaces and forts. </w:t>
            </w:r>
          </w:p>
        </w:tc>
        <w:tc>
          <w:tcPr>
            <w:tcW w:w="2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AD227" w14:textId="2A86ECA5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Jaipur: Amer Fort, Hawa Mahal.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CFF89" w14:textId="1F026683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4.7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3DB52" w14:textId="7E25CC1B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14/8/2024</w:t>
            </w:r>
          </w:p>
        </w:tc>
      </w:tr>
      <w:tr w:rsidR="00216074" w:rsidRPr="00850826" w14:paraId="26B813EE" w14:textId="77777777" w:rsidTr="003E0D06">
        <w:trPr>
          <w:trHeight w:val="910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97912" w14:textId="202D22CE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2500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5F24" w14:textId="69417B45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C9303" w14:textId="28363373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7:45 AM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0B700" w14:textId="0E73B5F0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20/10/2024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95DD5" w14:textId="059B69A8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17E43" w14:textId="13A70724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Kerala, Tamil Nadu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58791" w14:textId="180D0AD4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Kerala: Known for its backwaters and beaches.</w:t>
            </w:r>
          </w:p>
        </w:tc>
        <w:tc>
          <w:tcPr>
            <w:tcW w:w="2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7422" w14:textId="0F7385E5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Kerala: Backwaters, Munnar Tea Gardens.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A0780" w14:textId="1A6FA18A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4.6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EC0D1" w14:textId="3685C8D3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2/11/2024</w:t>
            </w:r>
          </w:p>
        </w:tc>
      </w:tr>
      <w:tr w:rsidR="00216074" w:rsidRPr="00850826" w14:paraId="0DF09957" w14:textId="77777777" w:rsidTr="003E0D06">
        <w:trPr>
          <w:trHeight w:val="910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14AA1" w14:textId="60590CFA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F308" w14:textId="4F9FF833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04D27" w14:textId="2331A2FA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10:00 AM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A370" w14:textId="16B77FE6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15/5/2024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6EA76" w14:textId="0EEEF1F9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847E" w14:textId="5AD1616C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Delhi, Agra, Jaipur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07E29" w14:textId="0A9FE2C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 Agra: Home to the Taj Mahal. </w:t>
            </w:r>
          </w:p>
        </w:tc>
        <w:tc>
          <w:tcPr>
            <w:tcW w:w="2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4C111" w14:textId="4A77C652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 Agra: Taj Mahal, Agra Fort.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584F" w14:textId="504081AC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4.9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B8BD7" w14:textId="17A389B8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22/7/2024</w:t>
            </w:r>
          </w:p>
        </w:tc>
      </w:tr>
      <w:tr w:rsidR="00216074" w:rsidRPr="00850826" w14:paraId="317F6C61" w14:textId="77777777" w:rsidTr="003E0D06">
        <w:trPr>
          <w:trHeight w:val="979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7571A" w14:textId="7878BA20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558A4" w14:textId="13A4D6F9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63709" w14:textId="3071686C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6:30 AM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A3B98" w14:textId="1B521F48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10/3/2024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D3035" w14:textId="2467FAB9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F09A3" w14:textId="5CC23B51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Goa, Kerala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1AEBF" w14:textId="68E4D192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Goa: Famous for its beaches, nightlife, and Portuguese heritage. </w:t>
            </w:r>
          </w:p>
        </w:tc>
        <w:tc>
          <w:tcPr>
            <w:tcW w:w="2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9AB07" w14:textId="59657D00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Goa: Baga Beach, Fort Aguada. Kerala: Alleppey Backwaters, </w:t>
            </w:r>
            <w:proofErr w:type="spellStart"/>
            <w:r w:rsidRPr="00850826">
              <w:rPr>
                <w:rFonts w:ascii="Calibri" w:eastAsia="Times New Roman" w:hAnsi="Calibri" w:cs="Calibri"/>
                <w:color w:val="000000"/>
              </w:rPr>
              <w:t>Kovalam</w:t>
            </w:r>
            <w:proofErr w:type="spellEnd"/>
            <w:r w:rsidRPr="00850826">
              <w:rPr>
                <w:rFonts w:ascii="Calibri" w:eastAsia="Times New Roman" w:hAnsi="Calibri" w:cs="Calibri"/>
                <w:color w:val="000000"/>
              </w:rPr>
              <w:t xml:space="preserve"> Beach.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31CFD" w14:textId="3B27FFB2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BC988" w14:textId="1123EA60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20/5/2024</w:t>
            </w:r>
          </w:p>
        </w:tc>
      </w:tr>
    </w:tbl>
    <w:p w14:paraId="3B912EB4" w14:textId="77777777" w:rsidR="00850826" w:rsidRDefault="00850826" w:rsidP="00850826">
      <w:pPr>
        <w:pStyle w:val="ListParagraph"/>
        <w:jc w:val="right"/>
        <w:rPr>
          <w:b/>
          <w:bCs/>
          <w:color w:val="000000" w:themeColor="text1"/>
          <w:sz w:val="48"/>
          <w:szCs w:val="48"/>
        </w:rPr>
      </w:pPr>
    </w:p>
    <w:p w14:paraId="0B6207EA" w14:textId="77777777" w:rsidR="00B74C7A" w:rsidRDefault="00B74C7A" w:rsidP="00850826">
      <w:pPr>
        <w:pStyle w:val="ListParagraph"/>
        <w:jc w:val="right"/>
        <w:rPr>
          <w:b/>
          <w:bCs/>
          <w:color w:val="000000" w:themeColor="text1"/>
          <w:sz w:val="48"/>
          <w:szCs w:val="48"/>
        </w:rPr>
      </w:pPr>
    </w:p>
    <w:p w14:paraId="1C15A9D0" w14:textId="77777777" w:rsidR="00B74C7A" w:rsidRDefault="00B74C7A" w:rsidP="00850826">
      <w:pPr>
        <w:pStyle w:val="ListParagraph"/>
        <w:jc w:val="right"/>
        <w:rPr>
          <w:b/>
          <w:bCs/>
          <w:color w:val="000000" w:themeColor="text1"/>
          <w:sz w:val="48"/>
          <w:szCs w:val="48"/>
        </w:rPr>
      </w:pPr>
    </w:p>
    <w:p w14:paraId="7A41B2AD" w14:textId="77777777" w:rsidR="00B74C7A" w:rsidRDefault="00B74C7A" w:rsidP="00B74C7A">
      <w:pPr>
        <w:pStyle w:val="ListParagraph"/>
        <w:jc w:val="center"/>
        <w:rPr>
          <w:b/>
          <w:bCs/>
          <w:noProof/>
          <w:color w:val="000000" w:themeColor="text1"/>
          <w:sz w:val="48"/>
          <w:szCs w:val="48"/>
        </w:rPr>
      </w:pPr>
      <w:r w:rsidRPr="00850826">
        <w:rPr>
          <w:b/>
          <w:bCs/>
          <w:color w:val="000000" w:themeColor="text1"/>
          <w:sz w:val="48"/>
          <w:szCs w:val="48"/>
        </w:rPr>
        <w:t>Continue</w:t>
      </w:r>
      <w:r>
        <w:rPr>
          <w:b/>
          <w:bCs/>
          <w:color w:val="000000" w:themeColor="text1"/>
          <w:sz w:val="48"/>
          <w:szCs w:val="48"/>
        </w:rPr>
        <w:t xml:space="preserve"> Table </w:t>
      </w:r>
      <w:r>
        <w:rPr>
          <w:b/>
          <w:bCs/>
          <w:noProof/>
          <w:color w:val="000000" w:themeColor="text1"/>
          <w:sz w:val="48"/>
          <w:szCs w:val="48"/>
        </w:rPr>
        <w:t xml:space="preserve"> </w:t>
      </w:r>
    </w:p>
    <w:p w14:paraId="2898C52F" w14:textId="26BB031A" w:rsidR="00850826" w:rsidRDefault="00B74C7A" w:rsidP="00B74C7A">
      <w:pPr>
        <w:pStyle w:val="ListParagraph"/>
        <w:jc w:val="center"/>
        <w:rPr>
          <w:b/>
          <w:bCs/>
          <w:color w:val="000000" w:themeColor="text1"/>
          <w:sz w:val="48"/>
          <w:szCs w:val="48"/>
        </w:rPr>
      </w:pPr>
      <w:r w:rsidRPr="00850826"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6F72CC8B" wp14:editId="4E9FC2A7">
            <wp:extent cx="358775" cy="358775"/>
            <wp:effectExtent l="0" t="0" r="0" b="3175"/>
            <wp:docPr id="224554468" name="Graphic 5" descr="Arrow: Straigh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29204" name="Graphic 487029204" descr="Arrow: Straight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XSpec="center" w:tblpY="1089"/>
        <w:tblW w:w="16747" w:type="dxa"/>
        <w:tblLook w:val="04A0" w:firstRow="1" w:lastRow="0" w:firstColumn="1" w:lastColumn="0" w:noHBand="0" w:noVBand="1"/>
      </w:tblPr>
      <w:tblGrid>
        <w:gridCol w:w="2901"/>
        <w:gridCol w:w="1847"/>
        <w:gridCol w:w="2184"/>
        <w:gridCol w:w="1984"/>
        <w:gridCol w:w="2234"/>
        <w:gridCol w:w="2427"/>
        <w:gridCol w:w="3170"/>
      </w:tblGrid>
      <w:tr w:rsidR="00B74C7A" w:rsidRPr="00850826" w14:paraId="33A1DA00" w14:textId="77777777" w:rsidTr="00B74C7A">
        <w:trPr>
          <w:trHeight w:val="355"/>
        </w:trPr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B1E4DE" w14:textId="38BBE2FF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lastRenderedPageBreak/>
              <w:t>Review_Com</w:t>
            </w:r>
            <w:r w:rsidR="003E0D0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m</w:t>
            </w:r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ent</w:t>
            </w:r>
            <w:proofErr w:type="spellEnd"/>
          </w:p>
        </w:tc>
        <w:tc>
          <w:tcPr>
            <w:tcW w:w="1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A61328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Payment_Date</w:t>
            </w:r>
            <w:proofErr w:type="spellEnd"/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39BEB2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Payment_Amount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55925A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Payment_Status</w:t>
            </w:r>
            <w:proofErr w:type="spellEnd"/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DC3885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2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D713E81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Admin_Username</w:t>
            </w:r>
            <w:proofErr w:type="spellEnd"/>
          </w:p>
        </w:tc>
        <w:tc>
          <w:tcPr>
            <w:tcW w:w="3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779BD4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Admin_Email</w:t>
            </w:r>
            <w:proofErr w:type="spellEnd"/>
          </w:p>
        </w:tc>
      </w:tr>
      <w:tr w:rsidR="00B74C7A" w:rsidRPr="00850826" w14:paraId="7A0F7120" w14:textId="77777777" w:rsidTr="00B74C7A">
        <w:trPr>
          <w:trHeight w:val="176"/>
        </w:trPr>
        <w:tc>
          <w:tcPr>
            <w:tcW w:w="2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4FE80" w14:textId="77777777" w:rsidR="00B74C7A" w:rsidRPr="00850826" w:rsidRDefault="00B74C7A" w:rsidP="00B74C7A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45FCD" w14:textId="77777777" w:rsidR="00B74C7A" w:rsidRPr="00850826" w:rsidRDefault="00B74C7A" w:rsidP="00B74C7A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BF325" w14:textId="77777777" w:rsidR="00B74C7A" w:rsidRPr="00850826" w:rsidRDefault="00B74C7A" w:rsidP="00B74C7A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BAAB6" w14:textId="77777777" w:rsidR="00B74C7A" w:rsidRPr="00850826" w:rsidRDefault="00B74C7A" w:rsidP="00B74C7A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0D18B" w14:textId="77777777" w:rsidR="00B74C7A" w:rsidRPr="00850826" w:rsidRDefault="00B74C7A" w:rsidP="00B74C7A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3C1FF" w14:textId="77777777" w:rsidR="00B74C7A" w:rsidRPr="00850826" w:rsidRDefault="00B74C7A" w:rsidP="00B74C7A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412F" w14:textId="77777777" w:rsidR="00B74C7A" w:rsidRPr="00850826" w:rsidRDefault="00B74C7A" w:rsidP="00B74C7A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74C7A" w:rsidRPr="00850826" w14:paraId="6FEFA663" w14:textId="77777777" w:rsidTr="00B74C7A">
        <w:trPr>
          <w:trHeight w:val="730"/>
        </w:trPr>
        <w:tc>
          <w:tcPr>
            <w:tcW w:w="2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3DCA6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"Amazing experience! The views were breathtaking and the guides were very knowledgeable."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A83E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17/6/2024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7277D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22,000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2E5DD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Paid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92814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Credit Card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3441D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AbhiMore22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8AC87" w14:textId="77777777" w:rsidR="00B74C7A" w:rsidRPr="00850826" w:rsidRDefault="00000000" w:rsidP="00B74C7A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4" w:history="1">
              <w:r w:rsidR="00B74C7A" w:rsidRPr="00850826">
                <w:rPr>
                  <w:rFonts w:ascii="Calibri" w:eastAsia="Times New Roman" w:hAnsi="Calibri" w:cs="Calibri"/>
                  <w:color w:val="0563C1"/>
                  <w:u w:val="single"/>
                </w:rPr>
                <w:t>abhishekmore504@gmail.com</w:t>
              </w:r>
            </w:hyperlink>
          </w:p>
        </w:tc>
      </w:tr>
      <w:tr w:rsidR="00B74C7A" w:rsidRPr="00850826" w14:paraId="06779215" w14:textId="77777777" w:rsidTr="00B74C7A">
        <w:trPr>
          <w:trHeight w:val="1089"/>
        </w:trPr>
        <w:tc>
          <w:tcPr>
            <w:tcW w:w="2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F11A9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"The tour was fantastic, but we wished there were more time to explore Udaipur."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5573D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23/7/2024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086A5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69,000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A265C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Pending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E56A9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UPI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76EC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AbhiMore22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21A4B" w14:textId="77777777" w:rsidR="00B74C7A" w:rsidRPr="00850826" w:rsidRDefault="00000000" w:rsidP="00B74C7A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5" w:history="1">
              <w:r w:rsidR="00B74C7A" w:rsidRPr="00850826">
                <w:rPr>
                  <w:rFonts w:ascii="Calibri" w:eastAsia="Times New Roman" w:hAnsi="Calibri" w:cs="Calibri"/>
                  <w:color w:val="0563C1"/>
                  <w:u w:val="single"/>
                </w:rPr>
                <w:t>abhishekmore504@gmail.com</w:t>
              </w:r>
            </w:hyperlink>
          </w:p>
        </w:tc>
      </w:tr>
      <w:tr w:rsidR="00B74C7A" w:rsidRPr="00850826" w14:paraId="19144301" w14:textId="77777777" w:rsidTr="00B74C7A">
        <w:trPr>
          <w:trHeight w:val="1061"/>
        </w:trPr>
        <w:tc>
          <w:tcPr>
            <w:tcW w:w="2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BD325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"Incredible trip with a perfect mix of relaxation and exploration. Highly recommend!"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01008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13/10/2024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3B15C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35,200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07F0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Paid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6325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Credit Card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5DED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AbhiMore22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544FD" w14:textId="77777777" w:rsidR="00B74C7A" w:rsidRPr="00850826" w:rsidRDefault="00000000" w:rsidP="00B74C7A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6" w:history="1">
              <w:r w:rsidR="00B74C7A" w:rsidRPr="00850826">
                <w:rPr>
                  <w:rFonts w:ascii="Calibri" w:eastAsia="Times New Roman" w:hAnsi="Calibri" w:cs="Calibri"/>
                  <w:color w:val="0563C1"/>
                  <w:u w:val="single"/>
                </w:rPr>
                <w:t>abhishekmore504@gmail.com</w:t>
              </w:r>
            </w:hyperlink>
          </w:p>
        </w:tc>
      </w:tr>
      <w:tr w:rsidR="00B74C7A" w:rsidRPr="00850826" w14:paraId="4CCEDCBF" w14:textId="77777777" w:rsidTr="00B74C7A">
        <w:trPr>
          <w:trHeight w:val="1061"/>
        </w:trPr>
        <w:tc>
          <w:tcPr>
            <w:tcW w:w="2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B2D78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"An unforgettable experience! Every site was more impressive than the last. A must-do tour!"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C1F98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10/5/2024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5039A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51,000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80EAC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Paid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7D3B2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Debit Card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12D33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AbhiMore22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000D" w14:textId="77777777" w:rsidR="00B74C7A" w:rsidRPr="00850826" w:rsidRDefault="00000000" w:rsidP="00B74C7A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7" w:history="1">
              <w:r w:rsidR="00B74C7A" w:rsidRPr="00850826">
                <w:rPr>
                  <w:rFonts w:ascii="Calibri" w:eastAsia="Times New Roman" w:hAnsi="Calibri" w:cs="Calibri"/>
                  <w:color w:val="0563C1"/>
                  <w:u w:val="single"/>
                </w:rPr>
                <w:t>abhishekmore504@gmail.com</w:t>
              </w:r>
            </w:hyperlink>
          </w:p>
        </w:tc>
      </w:tr>
      <w:tr w:rsidR="00B74C7A" w:rsidRPr="00850826" w14:paraId="31B1A31A" w14:textId="77777777" w:rsidTr="00B74C7A">
        <w:trPr>
          <w:trHeight w:val="1142"/>
        </w:trPr>
        <w:tc>
          <w:tcPr>
            <w:tcW w:w="2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7660D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"The beaches were beautiful and the resorts were top-notch. Perfect for a beach getaway!"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2D252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3/3/2024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6637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89,000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CF7F6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Paid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18A1D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Credit Card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C23D3" w14:textId="77777777" w:rsidR="00B74C7A" w:rsidRPr="00850826" w:rsidRDefault="00B74C7A" w:rsidP="00B74C7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AbhiMore22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70C5A" w14:textId="77777777" w:rsidR="00B74C7A" w:rsidRPr="00850826" w:rsidRDefault="00000000" w:rsidP="00B74C7A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8" w:history="1">
              <w:r w:rsidR="00B74C7A" w:rsidRPr="00850826">
                <w:rPr>
                  <w:rFonts w:ascii="Calibri" w:eastAsia="Times New Roman" w:hAnsi="Calibri" w:cs="Calibri"/>
                  <w:color w:val="0563C1"/>
                  <w:u w:val="single"/>
                </w:rPr>
                <w:t>abhishekmore504@gmail.com</w:t>
              </w:r>
            </w:hyperlink>
          </w:p>
        </w:tc>
      </w:tr>
    </w:tbl>
    <w:p w14:paraId="07359FBF" w14:textId="77777777" w:rsidR="00850826" w:rsidRDefault="00850826" w:rsidP="00B74C7A">
      <w:pPr>
        <w:pStyle w:val="ListParagraph"/>
        <w:jc w:val="center"/>
        <w:rPr>
          <w:b/>
          <w:bCs/>
          <w:color w:val="000000" w:themeColor="text1"/>
          <w:sz w:val="48"/>
          <w:szCs w:val="48"/>
        </w:rPr>
      </w:pPr>
    </w:p>
    <w:p w14:paraId="7D915D2B" w14:textId="77777777" w:rsidR="00850826" w:rsidRDefault="00850826" w:rsidP="00850826">
      <w:pPr>
        <w:pStyle w:val="ListParagraph"/>
        <w:jc w:val="right"/>
        <w:rPr>
          <w:b/>
          <w:bCs/>
          <w:color w:val="000000" w:themeColor="text1"/>
          <w:sz w:val="48"/>
          <w:szCs w:val="48"/>
        </w:rPr>
      </w:pPr>
    </w:p>
    <w:p w14:paraId="1D3B4018" w14:textId="77777777" w:rsidR="00850826" w:rsidRDefault="00850826" w:rsidP="00850826">
      <w:pPr>
        <w:pStyle w:val="ListParagraph"/>
        <w:jc w:val="right"/>
        <w:rPr>
          <w:b/>
          <w:bCs/>
          <w:color w:val="000000" w:themeColor="text1"/>
          <w:sz w:val="48"/>
          <w:szCs w:val="48"/>
        </w:rPr>
      </w:pPr>
    </w:p>
    <w:p w14:paraId="4CC54F12" w14:textId="77777777" w:rsidR="00850826" w:rsidRDefault="00850826" w:rsidP="00850826">
      <w:pPr>
        <w:pStyle w:val="ListParagraph"/>
        <w:jc w:val="right"/>
        <w:rPr>
          <w:b/>
          <w:bCs/>
          <w:color w:val="000000" w:themeColor="text1"/>
          <w:sz w:val="48"/>
          <w:szCs w:val="48"/>
        </w:rPr>
      </w:pPr>
    </w:p>
    <w:p w14:paraId="207B9B90" w14:textId="77777777" w:rsidR="00850826" w:rsidRPr="00850826" w:rsidRDefault="00850826" w:rsidP="00850826">
      <w:pPr>
        <w:rPr>
          <w:b/>
          <w:bCs/>
          <w:color w:val="000000" w:themeColor="text1"/>
          <w:sz w:val="48"/>
          <w:szCs w:val="48"/>
        </w:rPr>
      </w:pPr>
    </w:p>
    <w:p w14:paraId="262E889B" w14:textId="6CB3A0C8" w:rsidR="00E32C68" w:rsidRDefault="00E32C68" w:rsidP="00E32C68">
      <w:pPr>
        <w:pStyle w:val="ListParagraph"/>
        <w:ind w:left="3600"/>
        <w:rPr>
          <w:color w:val="000000" w:themeColor="text1"/>
          <w:sz w:val="36"/>
          <w:szCs w:val="36"/>
        </w:rPr>
      </w:pPr>
    </w:p>
    <w:p w14:paraId="59416B10" w14:textId="77777777" w:rsidR="008C25D3" w:rsidRDefault="008C25D3" w:rsidP="008C25D3">
      <w:pPr>
        <w:rPr>
          <w:color w:val="000000" w:themeColor="text1"/>
          <w:sz w:val="36"/>
          <w:szCs w:val="36"/>
        </w:rPr>
      </w:pPr>
    </w:p>
    <w:p w14:paraId="24DAEFBB" w14:textId="77777777" w:rsidR="008C25D3" w:rsidRPr="008C25D3" w:rsidRDefault="008C25D3" w:rsidP="008C25D3">
      <w:pPr>
        <w:rPr>
          <w:color w:val="000000" w:themeColor="text1"/>
          <w:sz w:val="36"/>
          <w:szCs w:val="36"/>
        </w:rPr>
      </w:pPr>
    </w:p>
    <w:p w14:paraId="0A90ED7C" w14:textId="77777777" w:rsidR="00E32C68" w:rsidRPr="00E32C68" w:rsidRDefault="00E32C68" w:rsidP="00E32C68">
      <w:pPr>
        <w:pStyle w:val="ListParagraph"/>
        <w:rPr>
          <w:b/>
          <w:bCs/>
          <w:color w:val="000000" w:themeColor="text1"/>
          <w:sz w:val="36"/>
          <w:szCs w:val="36"/>
        </w:rPr>
      </w:pPr>
    </w:p>
    <w:p w14:paraId="4EC9E2B1" w14:textId="77777777" w:rsidR="00132082" w:rsidRPr="00132082" w:rsidRDefault="00132082" w:rsidP="00132082">
      <w:pPr>
        <w:rPr>
          <w:sz w:val="56"/>
          <w:szCs w:val="56"/>
        </w:rPr>
      </w:pPr>
    </w:p>
    <w:p w14:paraId="35F0144D" w14:textId="26A6C582" w:rsidR="00132082" w:rsidRDefault="00132082" w:rsidP="00132082">
      <w:pPr>
        <w:rPr>
          <w:sz w:val="56"/>
          <w:szCs w:val="56"/>
        </w:rPr>
      </w:pPr>
    </w:p>
    <w:p w14:paraId="2FB6A9F7" w14:textId="77777777" w:rsidR="00B74C7A" w:rsidRPr="00B74C7A" w:rsidRDefault="00B74C7A" w:rsidP="00B74C7A">
      <w:pPr>
        <w:rPr>
          <w:sz w:val="56"/>
          <w:szCs w:val="56"/>
        </w:rPr>
      </w:pPr>
    </w:p>
    <w:p w14:paraId="496EE188" w14:textId="77777777" w:rsidR="00B74C7A" w:rsidRPr="00B74C7A" w:rsidRDefault="00B74C7A" w:rsidP="00B74C7A">
      <w:pPr>
        <w:rPr>
          <w:sz w:val="56"/>
          <w:szCs w:val="56"/>
        </w:rPr>
      </w:pPr>
    </w:p>
    <w:p w14:paraId="49B727CE" w14:textId="77777777" w:rsidR="00B74C7A" w:rsidRDefault="00B74C7A" w:rsidP="00B74C7A">
      <w:pPr>
        <w:rPr>
          <w:sz w:val="56"/>
          <w:szCs w:val="56"/>
        </w:rPr>
      </w:pPr>
    </w:p>
    <w:p w14:paraId="2B4FBA3C" w14:textId="2CA84FA3" w:rsidR="00B74C7A" w:rsidRDefault="00B74C7A" w:rsidP="00B74C7A">
      <w:pPr>
        <w:tabs>
          <w:tab w:val="left" w:pos="2127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42384CCB" w14:textId="77777777" w:rsidR="00B74C7A" w:rsidRDefault="00B74C7A" w:rsidP="00B74C7A">
      <w:pPr>
        <w:tabs>
          <w:tab w:val="left" w:pos="2127"/>
        </w:tabs>
        <w:rPr>
          <w:sz w:val="56"/>
          <w:szCs w:val="56"/>
        </w:rPr>
      </w:pPr>
    </w:p>
    <w:p w14:paraId="2A2F34BB" w14:textId="77777777" w:rsidR="00B74C7A" w:rsidRDefault="00B74C7A" w:rsidP="00B74C7A">
      <w:pPr>
        <w:tabs>
          <w:tab w:val="left" w:pos="2127"/>
        </w:tabs>
        <w:rPr>
          <w:sz w:val="56"/>
          <w:szCs w:val="56"/>
        </w:rPr>
      </w:pPr>
    </w:p>
    <w:p w14:paraId="4EA85391" w14:textId="3C73839C" w:rsidR="00B74C7A" w:rsidRDefault="00216074" w:rsidP="00B74C7A">
      <w:pPr>
        <w:tabs>
          <w:tab w:val="left" w:pos="2127"/>
        </w:tabs>
        <w:rPr>
          <w:b/>
          <w:bCs/>
          <w:color w:val="ED7D31" w:themeColor="accent2"/>
          <w:sz w:val="72"/>
          <w:szCs w:val="72"/>
        </w:rPr>
      </w:pPr>
      <w:r>
        <w:rPr>
          <w:b/>
          <w:bCs/>
          <w:color w:val="ED7D31" w:themeColor="accent2"/>
          <w:sz w:val="72"/>
          <w:szCs w:val="72"/>
        </w:rPr>
        <w:lastRenderedPageBreak/>
        <w:t xml:space="preserve">                                                 (</w:t>
      </w:r>
      <w:r w:rsidRPr="00216074">
        <w:rPr>
          <w:b/>
          <w:bCs/>
          <w:color w:val="ED7D31" w:themeColor="accent2"/>
          <w:sz w:val="72"/>
          <w:szCs w:val="72"/>
        </w:rPr>
        <w:t>2NF</w:t>
      </w:r>
      <w:r>
        <w:rPr>
          <w:b/>
          <w:bCs/>
          <w:color w:val="ED7D31" w:themeColor="accent2"/>
          <w:sz w:val="72"/>
          <w:szCs w:val="72"/>
        </w:rPr>
        <w:t>)</w:t>
      </w:r>
    </w:p>
    <w:tbl>
      <w:tblPr>
        <w:tblpPr w:leftFromText="180" w:rightFromText="180" w:vertAnchor="page" w:horzAnchor="margin" w:tblpY="3635"/>
        <w:tblW w:w="18504" w:type="dxa"/>
        <w:tblLook w:val="04A0" w:firstRow="1" w:lastRow="0" w:firstColumn="1" w:lastColumn="0" w:noHBand="0" w:noVBand="1"/>
      </w:tblPr>
      <w:tblGrid>
        <w:gridCol w:w="1831"/>
        <w:gridCol w:w="3054"/>
        <w:gridCol w:w="1454"/>
        <w:gridCol w:w="1358"/>
        <w:gridCol w:w="1596"/>
        <w:gridCol w:w="1657"/>
        <w:gridCol w:w="1705"/>
        <w:gridCol w:w="1435"/>
        <w:gridCol w:w="1921"/>
        <w:gridCol w:w="2493"/>
      </w:tblGrid>
      <w:tr w:rsidR="00216074" w:rsidRPr="008D76CE" w14:paraId="0D97C395" w14:textId="77777777">
        <w:trPr>
          <w:trHeight w:val="456"/>
        </w:trPr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B43E6E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User_Name</w:t>
            </w:r>
            <w:proofErr w:type="spellEnd"/>
          </w:p>
        </w:tc>
        <w:tc>
          <w:tcPr>
            <w:tcW w:w="3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ACBDC67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D3181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Phone_No</w:t>
            </w:r>
            <w:proofErr w:type="spellEnd"/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50C8F5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03A303A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58F703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Booking_Date</w:t>
            </w:r>
            <w:proofErr w:type="spellEnd"/>
          </w:p>
        </w:tc>
        <w:tc>
          <w:tcPr>
            <w:tcW w:w="1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09150B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No_Of_People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791080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Total_Price</w:t>
            </w:r>
            <w:proofErr w:type="spellEnd"/>
          </w:p>
        </w:tc>
        <w:tc>
          <w:tcPr>
            <w:tcW w:w="1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97ADF9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Tour_Title</w:t>
            </w:r>
            <w:proofErr w:type="spellEnd"/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9E126B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D76C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Tour_Description</w:t>
            </w:r>
            <w:proofErr w:type="spellEnd"/>
          </w:p>
        </w:tc>
      </w:tr>
      <w:tr w:rsidR="00216074" w:rsidRPr="008D76CE" w14:paraId="4D6474F1" w14:textId="77777777">
        <w:trPr>
          <w:trHeight w:val="225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6D0F9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B8984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77B79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8A7B9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4B16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4D9B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F925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3BF01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7CE8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875B" w14:textId="77777777" w:rsidR="00216074" w:rsidRPr="008D76CE" w:rsidRDefault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16074" w:rsidRPr="008D76CE" w14:paraId="2DB9EC81" w14:textId="77777777">
        <w:trPr>
          <w:trHeight w:val="937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714F3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RaviKumar21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B681F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ravi.kumar@example.com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4FCA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9876543210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FF31E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Ravi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E8DC2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123, Ashoka Avenue, Delhi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1065F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16/6/2024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E3B83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DD1A0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20,800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FDA71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Himalayan Escape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BE981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Experience the serene beauty of the Himalayas with scenic treks and cultural immersion.</w:t>
            </w:r>
          </w:p>
        </w:tc>
      </w:tr>
      <w:tr w:rsidR="00216074" w:rsidRPr="008D76CE" w14:paraId="5482A91F" w14:textId="77777777">
        <w:trPr>
          <w:trHeight w:val="1397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2E768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SharmaAnanya09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452C0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ananya.sharma@example.com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8503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9876543141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6A846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Ananya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2335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456, Jasmine Street, Mumbai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93787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22/7/2024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3FE34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BC14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67,000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3411F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Royal Rajasthan Tour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62B2A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Explore the grandeur of Rajasthan with visits to majestic forts, palaces, and vibrant markets.</w:t>
            </w:r>
          </w:p>
        </w:tc>
      </w:tr>
      <w:tr w:rsidR="00216074" w:rsidRPr="008D76CE" w14:paraId="7D1BF31D" w14:textId="77777777">
        <w:trPr>
          <w:trHeight w:val="1362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EF350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RajPatel2001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910D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raj.patel@example.com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8CF18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9876543872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D9945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Raj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DC5D4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789, Maple Road, Bangalore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B4715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12/10/2024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2CE37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DE8C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33,200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8CBA1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South Indian Getaway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89A15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Discover the rich cultural heritage and lush landscapes of South India with guided tours and local cuisine.</w:t>
            </w:r>
          </w:p>
        </w:tc>
      </w:tr>
      <w:tr w:rsidR="00216074" w:rsidRPr="008D76CE" w14:paraId="18D39EAD" w14:textId="77777777">
        <w:trPr>
          <w:trHeight w:val="1362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A976C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MeeraG1999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FD5B0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meera.gupta@example.com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59769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9876543961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E3BC9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Meera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8610B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101, Rose Park, Kolkata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FA05D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9/5/2024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7E08F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EA072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49,000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E0EBB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Coastal Adventure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7E331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Visit India's iconic landmarks: Delhi, Agra, and Jaipur, with historical sites and luxury stays.</w:t>
            </w:r>
          </w:p>
        </w:tc>
      </w:tr>
      <w:tr w:rsidR="00216074" w:rsidRPr="008D76CE" w14:paraId="6F49AFCC" w14:textId="77777777">
        <w:trPr>
          <w:trHeight w:val="56"/>
        </w:trPr>
        <w:tc>
          <w:tcPr>
            <w:tcW w:w="1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B1E74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SinghArjun1995</w:t>
            </w:r>
          </w:p>
        </w:tc>
        <w:tc>
          <w:tcPr>
            <w:tcW w:w="3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C062E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arjun.singh@example.com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5FBD6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9876543832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B1483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Arjun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C246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202, Orchid Lane, Chennai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FEBB7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2/3/2024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2C816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2D087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87,000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6B166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Golden Triangle Tour</w:t>
            </w: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04E53" w14:textId="77777777" w:rsidR="00216074" w:rsidRPr="008D76CE" w:rsidRDefault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D76CE">
              <w:rPr>
                <w:rFonts w:ascii="Calibri" w:eastAsia="Times New Roman" w:hAnsi="Calibri" w:cs="Calibri"/>
                <w:color w:val="000000"/>
              </w:rPr>
              <w:t>Enjoy a relaxing coastal trip with beachside resorts, water sports, and vibrant coastal culture.</w:t>
            </w:r>
          </w:p>
        </w:tc>
      </w:tr>
    </w:tbl>
    <w:p w14:paraId="520C6EBF" w14:textId="77777777" w:rsidR="00216074" w:rsidRDefault="00216074" w:rsidP="00B74C7A">
      <w:pPr>
        <w:tabs>
          <w:tab w:val="left" w:pos="2127"/>
        </w:tabs>
        <w:rPr>
          <w:b/>
          <w:bCs/>
          <w:color w:val="ED7D31" w:themeColor="accent2"/>
          <w:sz w:val="48"/>
          <w:szCs w:val="48"/>
        </w:rPr>
      </w:pPr>
    </w:p>
    <w:p w14:paraId="4A4CF84F" w14:textId="77777777" w:rsidR="00216074" w:rsidRDefault="00216074" w:rsidP="00B74C7A">
      <w:pPr>
        <w:tabs>
          <w:tab w:val="left" w:pos="2127"/>
        </w:tabs>
        <w:rPr>
          <w:b/>
          <w:bCs/>
          <w:color w:val="ED7D31" w:themeColor="accent2"/>
          <w:sz w:val="48"/>
          <w:szCs w:val="48"/>
        </w:rPr>
      </w:pPr>
    </w:p>
    <w:p w14:paraId="4E69EBAF" w14:textId="77777777" w:rsidR="00216074" w:rsidRDefault="00216074" w:rsidP="00B74C7A">
      <w:pPr>
        <w:tabs>
          <w:tab w:val="left" w:pos="2127"/>
        </w:tabs>
        <w:rPr>
          <w:b/>
          <w:bCs/>
          <w:color w:val="ED7D31" w:themeColor="accent2"/>
          <w:sz w:val="48"/>
          <w:szCs w:val="48"/>
        </w:rPr>
      </w:pPr>
    </w:p>
    <w:p w14:paraId="416B79AB" w14:textId="108BAD94" w:rsidR="00216074" w:rsidRDefault="00216074" w:rsidP="00216074">
      <w:pPr>
        <w:pStyle w:val="ListParagraph"/>
        <w:jc w:val="center"/>
        <w:rPr>
          <w:b/>
          <w:bCs/>
          <w:noProof/>
          <w:color w:val="000000" w:themeColor="text1"/>
          <w:sz w:val="48"/>
          <w:szCs w:val="48"/>
        </w:rPr>
      </w:pPr>
      <w:r>
        <w:rPr>
          <w:b/>
          <w:bCs/>
          <w:color w:val="ED7D31" w:themeColor="accent2"/>
          <w:sz w:val="48"/>
          <w:szCs w:val="48"/>
        </w:rPr>
        <w:lastRenderedPageBreak/>
        <w:t xml:space="preserve">     </w:t>
      </w:r>
      <w:r w:rsidRPr="00850826">
        <w:rPr>
          <w:b/>
          <w:bCs/>
          <w:color w:val="000000" w:themeColor="text1"/>
          <w:sz w:val="48"/>
          <w:szCs w:val="48"/>
        </w:rPr>
        <w:t>Continue</w:t>
      </w:r>
      <w:r>
        <w:rPr>
          <w:b/>
          <w:bCs/>
          <w:color w:val="000000" w:themeColor="text1"/>
          <w:sz w:val="48"/>
          <w:szCs w:val="48"/>
        </w:rPr>
        <w:t xml:space="preserve"> Table </w:t>
      </w:r>
      <w:r>
        <w:rPr>
          <w:b/>
          <w:bCs/>
          <w:noProof/>
          <w:color w:val="000000" w:themeColor="text1"/>
          <w:sz w:val="48"/>
          <w:szCs w:val="48"/>
        </w:rPr>
        <w:t xml:space="preserve"> </w:t>
      </w:r>
    </w:p>
    <w:p w14:paraId="53277B3F" w14:textId="77777777" w:rsidR="00216074" w:rsidRDefault="00216074" w:rsidP="00216074">
      <w:pPr>
        <w:pStyle w:val="ListParagraph"/>
        <w:jc w:val="center"/>
        <w:rPr>
          <w:b/>
          <w:bCs/>
          <w:color w:val="000000" w:themeColor="text1"/>
          <w:sz w:val="48"/>
          <w:szCs w:val="48"/>
        </w:rPr>
      </w:pPr>
      <w:r w:rsidRPr="00850826"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795C2016" wp14:editId="5E47F7A8">
            <wp:extent cx="358775" cy="358775"/>
            <wp:effectExtent l="0" t="0" r="0" b="3175"/>
            <wp:docPr id="1225217821" name="Graphic 5" descr="Arrow: Straigh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29204" name="Graphic 487029204" descr="Arrow: Straight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2847"/>
        <w:tblW w:w="18321" w:type="dxa"/>
        <w:tblLook w:val="04A0" w:firstRow="1" w:lastRow="0" w:firstColumn="1" w:lastColumn="0" w:noHBand="0" w:noVBand="1"/>
      </w:tblPr>
      <w:tblGrid>
        <w:gridCol w:w="1777"/>
        <w:gridCol w:w="1678"/>
        <w:gridCol w:w="1848"/>
        <w:gridCol w:w="1508"/>
        <w:gridCol w:w="2034"/>
        <w:gridCol w:w="2080"/>
        <w:gridCol w:w="2628"/>
        <w:gridCol w:w="2571"/>
        <w:gridCol w:w="1052"/>
        <w:gridCol w:w="1534"/>
      </w:tblGrid>
      <w:tr w:rsidR="00216074" w:rsidRPr="00850826" w14:paraId="39BABB34" w14:textId="77777777" w:rsidTr="00216074">
        <w:trPr>
          <w:trHeight w:val="420"/>
        </w:trPr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174671" w14:textId="77777777" w:rsidR="00216074" w:rsidRPr="00B74C7A" w:rsidRDefault="00216074" w:rsidP="00216074">
            <w:pPr>
              <w:ind w:left="36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74C7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Tour_Price</w:t>
            </w:r>
            <w:proofErr w:type="spellEnd"/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F64D24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Tour_Duration</w:t>
            </w:r>
            <w:proofErr w:type="spellEnd"/>
          </w:p>
        </w:tc>
        <w:tc>
          <w:tcPr>
            <w:tcW w:w="1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FA5417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Departure_Time</w:t>
            </w:r>
            <w:proofErr w:type="spellEnd"/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78D36B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Return_Time</w:t>
            </w:r>
            <w:proofErr w:type="spellEnd"/>
          </w:p>
        </w:tc>
        <w:tc>
          <w:tcPr>
            <w:tcW w:w="1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537A47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Maximum_People</w:t>
            </w:r>
            <w:proofErr w:type="spellEnd"/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6B76F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Destination_Name</w:t>
            </w:r>
            <w:proofErr w:type="spellEnd"/>
          </w:p>
        </w:tc>
        <w:tc>
          <w:tcPr>
            <w:tcW w:w="2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37D54B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Destination_Description</w:t>
            </w:r>
            <w:proofErr w:type="spellEnd"/>
          </w:p>
        </w:tc>
        <w:tc>
          <w:tcPr>
            <w:tcW w:w="2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5FE9263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Destination_attractions</w:t>
            </w:r>
            <w:proofErr w:type="spellEnd"/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242A846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Rating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3E43C5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508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Review_Date</w:t>
            </w:r>
            <w:proofErr w:type="spellEnd"/>
          </w:p>
        </w:tc>
      </w:tr>
      <w:tr w:rsidR="00216074" w:rsidRPr="00850826" w14:paraId="626F4D5A" w14:textId="77777777" w:rsidTr="00216074">
        <w:trPr>
          <w:trHeight w:val="207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942E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7DD5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1150B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11778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E3394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D9E91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8E66E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D0E48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9D7F8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0994" w14:textId="77777777" w:rsidR="00216074" w:rsidRPr="00850826" w:rsidRDefault="00216074" w:rsidP="00216074">
            <w:pPr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16074" w:rsidRPr="00850826" w14:paraId="34853B4C" w14:textId="77777777" w:rsidTr="00216074">
        <w:trPr>
          <w:trHeight w:val="865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766AF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1200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447B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EF4A8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8:00 AM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C9FEE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22/6/2024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05190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F4ED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Shimla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20C6D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Shimla: Known for its lush green hills and cool climate. 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393C2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Shimla: Mall Road, </w:t>
            </w:r>
            <w:proofErr w:type="spellStart"/>
            <w:r w:rsidRPr="00850826">
              <w:rPr>
                <w:rFonts w:ascii="Calibri" w:eastAsia="Times New Roman" w:hAnsi="Calibri" w:cs="Calibri"/>
                <w:color w:val="000000"/>
              </w:rPr>
              <w:t>Jakhoo</w:t>
            </w:r>
            <w:proofErr w:type="spellEnd"/>
            <w:r w:rsidRPr="00850826">
              <w:rPr>
                <w:rFonts w:ascii="Calibri" w:eastAsia="Times New Roman" w:hAnsi="Calibri" w:cs="Calibri"/>
                <w:color w:val="000000"/>
              </w:rPr>
              <w:t xml:space="preserve"> Temple.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82B00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4.8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6A1AD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15/7/2024</w:t>
            </w:r>
          </w:p>
        </w:tc>
      </w:tr>
      <w:tr w:rsidR="00216074" w:rsidRPr="00850826" w14:paraId="500DCA44" w14:textId="77777777" w:rsidTr="00216074">
        <w:trPr>
          <w:trHeight w:val="1289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09717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1500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14E4F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5F768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9:30 AM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107EF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28/7/2024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A0350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DE357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Jaipur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73AD4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Jaipur: The Pink City, known for its palaces and forts. 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88FA9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Jaipur: Amer Fort, Hawa Mahal. 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2C87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4.7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4E5BA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14/8/2024</w:t>
            </w:r>
          </w:p>
        </w:tc>
      </w:tr>
      <w:tr w:rsidR="00216074" w:rsidRPr="00850826" w14:paraId="60852483" w14:textId="77777777" w:rsidTr="00216074">
        <w:trPr>
          <w:trHeight w:val="1258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5674C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2500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AB39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D70AA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7:45 AM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8041F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20/10/2024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F559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3A3C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Kerala, Tamil Nadu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60701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Kerala: Known for its backwaters and beaches.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7B144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Kerala: Backwaters, Munnar Tea Gardens. 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859F1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4.6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F3D07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2/11/2024</w:t>
            </w:r>
          </w:p>
        </w:tc>
      </w:tr>
      <w:tr w:rsidR="00216074" w:rsidRPr="00850826" w14:paraId="0103FF91" w14:textId="77777777" w:rsidTr="00216074">
        <w:trPr>
          <w:trHeight w:val="1258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68FCD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79FFD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171C6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10:00 AM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669A3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15/5/2024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483C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2493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Delhi, Agra, Jaipur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F0220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 Agra: Home to the Taj Mahal. 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186F4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 Agra: Taj Mahal, Agra Fort. 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305E6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4.9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186D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22/7/2024</w:t>
            </w:r>
          </w:p>
        </w:tc>
      </w:tr>
      <w:tr w:rsidR="00216074" w:rsidRPr="00850826" w14:paraId="68AC50C4" w14:textId="77777777" w:rsidTr="00216074">
        <w:trPr>
          <w:trHeight w:val="1353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1BB8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4249C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D2D95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6:30 AM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A721B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10/3/2024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81DC9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B6B0A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Goa, Kerala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65DFA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Goa: Famous for its beaches, nightlife, and Portuguese heritage. 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FAF0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 xml:space="preserve">Goa: Baga Beach, Fort Aguada. Kerala: Alleppey Backwaters, </w:t>
            </w:r>
            <w:proofErr w:type="spellStart"/>
            <w:r w:rsidRPr="00850826">
              <w:rPr>
                <w:rFonts w:ascii="Calibri" w:eastAsia="Times New Roman" w:hAnsi="Calibri" w:cs="Calibri"/>
                <w:color w:val="000000"/>
              </w:rPr>
              <w:t>Kovalam</w:t>
            </w:r>
            <w:proofErr w:type="spellEnd"/>
            <w:r w:rsidRPr="00850826">
              <w:rPr>
                <w:rFonts w:ascii="Calibri" w:eastAsia="Times New Roman" w:hAnsi="Calibri" w:cs="Calibri"/>
                <w:color w:val="000000"/>
              </w:rPr>
              <w:t xml:space="preserve"> Beach.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AAF17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BE065" w14:textId="77777777" w:rsidR="00216074" w:rsidRPr="00850826" w:rsidRDefault="00216074" w:rsidP="0021607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0826">
              <w:rPr>
                <w:rFonts w:ascii="Calibri" w:eastAsia="Times New Roman" w:hAnsi="Calibri" w:cs="Calibri"/>
                <w:color w:val="000000"/>
              </w:rPr>
              <w:t>20/5/2024</w:t>
            </w:r>
          </w:p>
        </w:tc>
      </w:tr>
    </w:tbl>
    <w:p w14:paraId="5EFF9036" w14:textId="2CB00FD5" w:rsidR="00216074" w:rsidRDefault="00216074" w:rsidP="00B74C7A">
      <w:pPr>
        <w:tabs>
          <w:tab w:val="left" w:pos="2127"/>
        </w:tabs>
        <w:rPr>
          <w:b/>
          <w:bCs/>
          <w:color w:val="ED7D31" w:themeColor="accent2"/>
          <w:sz w:val="48"/>
          <w:szCs w:val="48"/>
        </w:rPr>
      </w:pPr>
    </w:p>
    <w:p w14:paraId="57A195A8" w14:textId="77777777" w:rsidR="00FC0BDE" w:rsidRPr="00FC0BDE" w:rsidRDefault="00FC0BDE" w:rsidP="00FC0BDE">
      <w:pPr>
        <w:rPr>
          <w:sz w:val="48"/>
          <w:szCs w:val="48"/>
        </w:rPr>
      </w:pPr>
    </w:p>
    <w:p w14:paraId="624B416E" w14:textId="401E2EF0" w:rsidR="006B4426" w:rsidRDefault="00FC0BDE" w:rsidP="00FC0BDE">
      <w:pPr>
        <w:tabs>
          <w:tab w:val="left" w:pos="7066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650D8EE4" w14:textId="77777777" w:rsidR="006B4426" w:rsidRDefault="006B4426" w:rsidP="006B4426">
      <w:pPr>
        <w:pStyle w:val="ListParagraph"/>
        <w:jc w:val="center"/>
        <w:rPr>
          <w:b/>
          <w:bCs/>
          <w:noProof/>
          <w:color w:val="000000" w:themeColor="text1"/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b/>
          <w:bCs/>
          <w:color w:val="ED7D31" w:themeColor="accent2"/>
          <w:sz w:val="48"/>
          <w:szCs w:val="48"/>
        </w:rPr>
        <w:lastRenderedPageBreak/>
        <w:t xml:space="preserve">     </w:t>
      </w:r>
      <w:r w:rsidRPr="00850826">
        <w:rPr>
          <w:b/>
          <w:bCs/>
          <w:color w:val="000000" w:themeColor="text1"/>
          <w:sz w:val="48"/>
          <w:szCs w:val="48"/>
        </w:rPr>
        <w:t>Continue</w:t>
      </w:r>
      <w:r>
        <w:rPr>
          <w:b/>
          <w:bCs/>
          <w:color w:val="000000" w:themeColor="text1"/>
          <w:sz w:val="48"/>
          <w:szCs w:val="48"/>
        </w:rPr>
        <w:t xml:space="preserve"> Table </w:t>
      </w:r>
      <w:r>
        <w:rPr>
          <w:b/>
          <w:bCs/>
          <w:noProof/>
          <w:color w:val="000000" w:themeColor="text1"/>
          <w:sz w:val="48"/>
          <w:szCs w:val="48"/>
        </w:rPr>
        <w:t xml:space="preserve"> </w:t>
      </w:r>
    </w:p>
    <w:p w14:paraId="542FB03F" w14:textId="45152DC5" w:rsidR="006B4426" w:rsidRDefault="00074F5D" w:rsidP="006B4426">
      <w:pPr>
        <w:pStyle w:val="ListParagraph"/>
        <w:jc w:val="center"/>
        <w:rPr>
          <w:b/>
          <w:bCs/>
          <w:color w:val="000000" w:themeColor="text1"/>
          <w:sz w:val="48"/>
          <w:szCs w:val="48"/>
        </w:rPr>
      </w:pPr>
      <w:r w:rsidRPr="00543A84">
        <w:pict w14:anchorId="44B0A10C">
          <v:shape id="Graphic 5" o:spid="_x0000_i1046" type="#_x0000_t75" alt="Arrow: Straight with solid fill" style="width:28.3pt;height:28.3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">
            <v:imagedata r:id="rId19" o:title="" cropleft="-25842f" cropright="-25429f"/>
          </v:shape>
        </w:pict>
      </w:r>
    </w:p>
    <w:p w14:paraId="60FB7352" w14:textId="44893E8C" w:rsidR="006B4426" w:rsidRDefault="006B4426">
      <w:pPr>
        <w:rPr>
          <w:sz w:val="48"/>
          <w:szCs w:val="48"/>
        </w:rPr>
      </w:pPr>
    </w:p>
    <w:tbl>
      <w:tblPr>
        <w:tblW w:w="18280" w:type="dxa"/>
        <w:tblLook w:val="04A0" w:firstRow="1" w:lastRow="0" w:firstColumn="1" w:lastColumn="0" w:noHBand="0" w:noVBand="1"/>
      </w:tblPr>
      <w:tblGrid>
        <w:gridCol w:w="4380"/>
        <w:gridCol w:w="2260"/>
        <w:gridCol w:w="2200"/>
        <w:gridCol w:w="1960"/>
        <w:gridCol w:w="2100"/>
        <w:gridCol w:w="2140"/>
        <w:gridCol w:w="3240"/>
      </w:tblGrid>
      <w:tr w:rsidR="00074F5D" w:rsidRPr="00074F5D" w14:paraId="07B0B2B1" w14:textId="77777777" w:rsidTr="00074F5D">
        <w:trPr>
          <w:trHeight w:val="288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1503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Review_Coment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9B9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Payment_Date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08D2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Payment_Amount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3EBD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Payment_Status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B1BF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Payment_Method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D183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Admin_Username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EBD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Admin_Email</w:t>
            </w:r>
            <w:proofErr w:type="spellEnd"/>
          </w:p>
        </w:tc>
      </w:tr>
      <w:tr w:rsidR="00074F5D" w:rsidRPr="00074F5D" w14:paraId="03085C72" w14:textId="77777777" w:rsidTr="00074F5D">
        <w:trPr>
          <w:trHeight w:val="288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3DA4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90B64" w14:textId="77777777" w:rsidR="00074F5D" w:rsidRPr="00074F5D" w:rsidRDefault="00074F5D" w:rsidP="00074F5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6C701" w14:textId="77777777" w:rsidR="00074F5D" w:rsidRPr="00074F5D" w:rsidRDefault="00074F5D" w:rsidP="00074F5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D5CBC" w14:textId="77777777" w:rsidR="00074F5D" w:rsidRPr="00074F5D" w:rsidRDefault="00074F5D" w:rsidP="00074F5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B7D4C" w14:textId="77777777" w:rsidR="00074F5D" w:rsidRPr="00074F5D" w:rsidRDefault="00074F5D" w:rsidP="00074F5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C71D" w14:textId="77777777" w:rsidR="00074F5D" w:rsidRPr="00074F5D" w:rsidRDefault="00074F5D" w:rsidP="00074F5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DA323" w14:textId="77777777" w:rsidR="00074F5D" w:rsidRPr="00074F5D" w:rsidRDefault="00074F5D" w:rsidP="00074F5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074F5D" w:rsidRPr="00074F5D" w14:paraId="5315A81F" w14:textId="77777777" w:rsidTr="00074F5D">
        <w:trPr>
          <w:trHeight w:val="864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CF360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"Amazing experience! The views were breathtaking and the guides were very knowledgeable."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7FE9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17/6/2024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DB34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22,000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28F6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3D3C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Credit Card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760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AbhiMore22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8DAF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IN" w:eastAsia="en-IN"/>
              </w:rPr>
            </w:pPr>
            <w:hyperlink r:id="rId20" w:history="1">
              <w:r w:rsidRPr="00074F5D">
                <w:rPr>
                  <w:rFonts w:ascii="Calibri" w:eastAsia="Times New Roman" w:hAnsi="Calibri" w:cs="Calibri"/>
                  <w:color w:val="0563C1"/>
                  <w:u w:val="single"/>
                  <w:lang w:val="en-IN" w:eastAsia="en-IN"/>
                </w:rPr>
                <w:t>abhishekmore504@gmail.com</w:t>
              </w:r>
            </w:hyperlink>
          </w:p>
        </w:tc>
      </w:tr>
      <w:tr w:rsidR="00074F5D" w:rsidRPr="00074F5D" w14:paraId="0919A6DF" w14:textId="77777777" w:rsidTr="00074F5D">
        <w:trPr>
          <w:trHeight w:val="864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DF9E6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"The tour was fantastic, but we wished there were more time to explore Udaipur."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CB9E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23/7/2024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04764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69,000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AA9A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Pending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BF0D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UPI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4562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AbhiMore22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15E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IN" w:eastAsia="en-IN"/>
              </w:rPr>
            </w:pPr>
            <w:hyperlink r:id="rId21" w:history="1">
              <w:r w:rsidRPr="00074F5D">
                <w:rPr>
                  <w:rFonts w:ascii="Calibri" w:eastAsia="Times New Roman" w:hAnsi="Calibri" w:cs="Calibri"/>
                  <w:color w:val="0563C1"/>
                  <w:u w:val="single"/>
                  <w:lang w:val="en-IN" w:eastAsia="en-IN"/>
                </w:rPr>
                <w:t>abhishekmore504@gmail.com</w:t>
              </w:r>
            </w:hyperlink>
          </w:p>
        </w:tc>
      </w:tr>
      <w:tr w:rsidR="00074F5D" w:rsidRPr="00074F5D" w14:paraId="1E3599BC" w14:textId="77777777" w:rsidTr="00074F5D">
        <w:trPr>
          <w:trHeight w:val="864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2360B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"Incredible trip with a perfect mix of relaxation and exploration. Highly recommend!"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7D6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13/10/2024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1132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35,200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D23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216D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Credit Card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2286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AbhiMore22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5583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IN" w:eastAsia="en-IN"/>
              </w:rPr>
            </w:pPr>
            <w:hyperlink r:id="rId22" w:history="1">
              <w:r w:rsidRPr="00074F5D">
                <w:rPr>
                  <w:rFonts w:ascii="Calibri" w:eastAsia="Times New Roman" w:hAnsi="Calibri" w:cs="Calibri"/>
                  <w:color w:val="0563C1"/>
                  <w:u w:val="single"/>
                  <w:lang w:val="en-IN" w:eastAsia="en-IN"/>
                </w:rPr>
                <w:t>abhishekmore504@gmail.com</w:t>
              </w:r>
            </w:hyperlink>
          </w:p>
        </w:tc>
      </w:tr>
      <w:tr w:rsidR="00074F5D" w:rsidRPr="00074F5D" w14:paraId="4F329A47" w14:textId="77777777" w:rsidTr="00074F5D">
        <w:trPr>
          <w:trHeight w:val="864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5788D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"An unforgettable experience! Every site was more impressive than the last. A must-do tour!"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9FEF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05-10-2024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6450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51,000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329E2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AA51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Debit Card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CED2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AbhiMore22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C94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IN" w:eastAsia="en-IN"/>
              </w:rPr>
            </w:pPr>
            <w:hyperlink r:id="rId23" w:history="1">
              <w:r w:rsidRPr="00074F5D">
                <w:rPr>
                  <w:rFonts w:ascii="Calibri" w:eastAsia="Times New Roman" w:hAnsi="Calibri" w:cs="Calibri"/>
                  <w:color w:val="0563C1"/>
                  <w:u w:val="single"/>
                  <w:lang w:val="en-IN" w:eastAsia="en-IN"/>
                </w:rPr>
                <w:t>abhishekmore504@gmail.com</w:t>
              </w:r>
            </w:hyperlink>
          </w:p>
        </w:tc>
      </w:tr>
      <w:tr w:rsidR="00074F5D" w:rsidRPr="00074F5D" w14:paraId="34D41AD4" w14:textId="77777777" w:rsidTr="00074F5D">
        <w:trPr>
          <w:trHeight w:val="864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5583B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"The beaches were beautiful and the resorts were top-notch. Perfect for a beach getaway!"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C8D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03-03-2024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A7C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89,000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F01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016D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Credit Card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950E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AbhiMore22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1B89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IN" w:eastAsia="en-IN"/>
              </w:rPr>
            </w:pPr>
            <w:hyperlink r:id="rId24" w:history="1">
              <w:r w:rsidRPr="00074F5D">
                <w:rPr>
                  <w:rFonts w:ascii="Calibri" w:eastAsia="Times New Roman" w:hAnsi="Calibri" w:cs="Calibri"/>
                  <w:color w:val="0563C1"/>
                  <w:u w:val="single"/>
                  <w:lang w:val="en-IN" w:eastAsia="en-IN"/>
                </w:rPr>
                <w:t>abhishekmore504@gmail.com</w:t>
              </w:r>
            </w:hyperlink>
          </w:p>
        </w:tc>
      </w:tr>
    </w:tbl>
    <w:p w14:paraId="6E22E7F2" w14:textId="77777777" w:rsidR="00074F5D" w:rsidRDefault="00074F5D">
      <w:pPr>
        <w:rPr>
          <w:sz w:val="48"/>
          <w:szCs w:val="48"/>
        </w:rPr>
      </w:pPr>
    </w:p>
    <w:p w14:paraId="2ECB162B" w14:textId="77F2F168" w:rsidR="006B4426" w:rsidRDefault="006B4426" w:rsidP="00FC0BDE">
      <w:pPr>
        <w:tabs>
          <w:tab w:val="left" w:pos="7066"/>
        </w:tabs>
        <w:rPr>
          <w:sz w:val="48"/>
          <w:szCs w:val="48"/>
        </w:rPr>
      </w:pPr>
    </w:p>
    <w:p w14:paraId="3E241A5E" w14:textId="77777777" w:rsidR="006B4426" w:rsidRDefault="006B442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5034C44" w14:textId="77777777" w:rsidR="00074F5D" w:rsidRDefault="00074F5D" w:rsidP="00FC0BDE">
      <w:pPr>
        <w:tabs>
          <w:tab w:val="left" w:pos="7066"/>
        </w:tabs>
        <w:rPr>
          <w:b/>
          <w:bCs/>
          <w:color w:val="00B0F0"/>
          <w:sz w:val="96"/>
          <w:szCs w:val="96"/>
        </w:rPr>
      </w:pPr>
      <w:r>
        <w:rPr>
          <w:b/>
          <w:bCs/>
          <w:color w:val="00B0F0"/>
          <w:sz w:val="96"/>
          <w:szCs w:val="96"/>
        </w:rPr>
        <w:lastRenderedPageBreak/>
        <w:tab/>
      </w:r>
      <w:r>
        <w:rPr>
          <w:b/>
          <w:bCs/>
          <w:color w:val="00B0F0"/>
          <w:sz w:val="96"/>
          <w:szCs w:val="96"/>
        </w:rPr>
        <w:tab/>
      </w:r>
      <w:r>
        <w:rPr>
          <w:b/>
          <w:bCs/>
          <w:color w:val="00B0F0"/>
          <w:sz w:val="96"/>
          <w:szCs w:val="96"/>
        </w:rPr>
        <w:tab/>
      </w:r>
      <w:r>
        <w:rPr>
          <w:b/>
          <w:bCs/>
          <w:color w:val="00B0F0"/>
          <w:sz w:val="96"/>
          <w:szCs w:val="96"/>
        </w:rPr>
        <w:tab/>
      </w:r>
      <w:r w:rsidRPr="00074F5D">
        <w:rPr>
          <w:b/>
          <w:bCs/>
          <w:color w:val="00B0F0"/>
          <w:sz w:val="96"/>
          <w:szCs w:val="96"/>
        </w:rPr>
        <w:t>3NF</w:t>
      </w:r>
    </w:p>
    <w:p w14:paraId="766AAE11" w14:textId="77777777" w:rsidR="00074F5D" w:rsidRDefault="00074F5D" w:rsidP="00FC0BDE">
      <w:pPr>
        <w:tabs>
          <w:tab w:val="left" w:pos="7066"/>
        </w:tabs>
        <w:rPr>
          <w:b/>
          <w:bCs/>
          <w:color w:val="00B0F0"/>
          <w:sz w:val="96"/>
          <w:szCs w:val="96"/>
        </w:rPr>
      </w:pPr>
    </w:p>
    <w:p w14:paraId="4C8297D4" w14:textId="77777777" w:rsidR="00074F5D" w:rsidRPr="00074F5D" w:rsidRDefault="00074F5D" w:rsidP="00FC0BDE">
      <w:pPr>
        <w:tabs>
          <w:tab w:val="left" w:pos="7066"/>
        </w:tabs>
        <w:rPr>
          <w:b/>
          <w:bCs/>
          <w:color w:val="00B0F0"/>
          <w:sz w:val="56"/>
          <w:szCs w:val="56"/>
        </w:rPr>
      </w:pPr>
    </w:p>
    <w:p w14:paraId="623022E9" w14:textId="592D00FE" w:rsidR="00074F5D" w:rsidRPr="00074F5D" w:rsidRDefault="00074F5D" w:rsidP="00FC0BDE">
      <w:pPr>
        <w:tabs>
          <w:tab w:val="left" w:pos="7066"/>
        </w:tabs>
        <w:rPr>
          <w:b/>
          <w:bCs/>
          <w:color w:val="00B0F0"/>
          <w:sz w:val="72"/>
          <w:szCs w:val="72"/>
        </w:rPr>
      </w:pPr>
      <w:r w:rsidRPr="00074F5D">
        <w:rPr>
          <w:b/>
          <w:bCs/>
          <w:color w:val="00B0F0"/>
          <w:sz w:val="72"/>
          <w:szCs w:val="72"/>
        </w:rPr>
        <w:t>#User Table</w:t>
      </w:r>
    </w:p>
    <w:tbl>
      <w:tblPr>
        <w:tblW w:w="18645" w:type="dxa"/>
        <w:tblLook w:val="04A0" w:firstRow="1" w:lastRow="0" w:firstColumn="1" w:lastColumn="0" w:noHBand="0" w:noVBand="1"/>
      </w:tblPr>
      <w:tblGrid>
        <w:gridCol w:w="2798"/>
        <w:gridCol w:w="2725"/>
        <w:gridCol w:w="3739"/>
        <w:gridCol w:w="3015"/>
        <w:gridCol w:w="2774"/>
        <w:gridCol w:w="3594"/>
      </w:tblGrid>
      <w:tr w:rsidR="00074F5D" w:rsidRPr="00074F5D" w14:paraId="4BB62837" w14:textId="77777777" w:rsidTr="00074F5D">
        <w:trPr>
          <w:trHeight w:val="1991"/>
        </w:trPr>
        <w:tc>
          <w:tcPr>
            <w:tcW w:w="2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349F39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User_ID</w:t>
            </w:r>
            <w:proofErr w:type="spell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( PK</w:t>
            </w:r>
            <w:proofErr w:type="gram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)</w:t>
            </w:r>
          </w:p>
        </w:tc>
        <w:tc>
          <w:tcPr>
            <w:tcW w:w="2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713A4C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Username</w:t>
            </w:r>
          </w:p>
        </w:tc>
        <w:tc>
          <w:tcPr>
            <w:tcW w:w="3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A6335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Email</w:t>
            </w:r>
          </w:p>
        </w:tc>
        <w:tc>
          <w:tcPr>
            <w:tcW w:w="3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E0CC63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Phone_No</w:t>
            </w:r>
            <w:proofErr w:type="spellEnd"/>
          </w:p>
        </w:tc>
        <w:tc>
          <w:tcPr>
            <w:tcW w:w="2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1DAAA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Last_Name</w:t>
            </w:r>
            <w:proofErr w:type="spellEnd"/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C28FE7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Address</w:t>
            </w:r>
          </w:p>
        </w:tc>
      </w:tr>
      <w:tr w:rsidR="00074F5D" w:rsidRPr="00074F5D" w14:paraId="4A3ED246" w14:textId="77777777" w:rsidTr="00074F5D">
        <w:trPr>
          <w:trHeight w:val="749"/>
        </w:trPr>
        <w:tc>
          <w:tcPr>
            <w:tcW w:w="2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A6D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40C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1F47B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CDDC4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45BD4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B3A0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74F5D" w:rsidRPr="00074F5D" w14:paraId="4C566BA1" w14:textId="77777777" w:rsidTr="00074F5D">
        <w:trPr>
          <w:trHeight w:val="749"/>
        </w:trPr>
        <w:tc>
          <w:tcPr>
            <w:tcW w:w="2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5966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2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D87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RaviKumar21</w:t>
            </w:r>
          </w:p>
        </w:tc>
        <w:tc>
          <w:tcPr>
            <w:tcW w:w="3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922E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ravi.kumar@example.com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CDC8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9876543210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5BE9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Kumar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E852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123, Ashoka Avenue, Delhi</w:t>
            </w:r>
          </w:p>
        </w:tc>
      </w:tr>
      <w:tr w:rsidR="00074F5D" w:rsidRPr="00074F5D" w14:paraId="61BDB09C" w14:textId="77777777" w:rsidTr="00074F5D">
        <w:trPr>
          <w:trHeight w:val="749"/>
        </w:trPr>
        <w:tc>
          <w:tcPr>
            <w:tcW w:w="2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D12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2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3EB4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SharmaAnanya09</w:t>
            </w:r>
          </w:p>
        </w:tc>
        <w:tc>
          <w:tcPr>
            <w:tcW w:w="3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61DB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ananya.sharma@example.com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FF42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9876543141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5D50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Sharma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B5AF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456, Jasmine Street, Mumbai</w:t>
            </w:r>
          </w:p>
        </w:tc>
      </w:tr>
      <w:tr w:rsidR="00074F5D" w:rsidRPr="00074F5D" w14:paraId="5A1835BF" w14:textId="77777777" w:rsidTr="00074F5D">
        <w:trPr>
          <w:trHeight w:val="749"/>
        </w:trPr>
        <w:tc>
          <w:tcPr>
            <w:tcW w:w="2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D4CA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2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7A4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RajPatel2001</w:t>
            </w:r>
          </w:p>
        </w:tc>
        <w:tc>
          <w:tcPr>
            <w:tcW w:w="3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2D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raj.patel@example.com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44B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9876543872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38C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Patel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1B8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789, Maple Road, Bangalore</w:t>
            </w:r>
          </w:p>
        </w:tc>
      </w:tr>
      <w:tr w:rsidR="00074F5D" w:rsidRPr="00074F5D" w14:paraId="2BA0A306" w14:textId="77777777" w:rsidTr="00074F5D">
        <w:trPr>
          <w:trHeight w:val="749"/>
        </w:trPr>
        <w:tc>
          <w:tcPr>
            <w:tcW w:w="2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D35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2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2096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MeeraG1999</w:t>
            </w:r>
          </w:p>
        </w:tc>
        <w:tc>
          <w:tcPr>
            <w:tcW w:w="3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27D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meera.gupta@example.com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028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9876543961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BEC8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Gupta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ED28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101, Rose Park, Kolkata</w:t>
            </w:r>
          </w:p>
        </w:tc>
      </w:tr>
      <w:tr w:rsidR="00074F5D" w:rsidRPr="00074F5D" w14:paraId="3CE1FD20" w14:textId="77777777" w:rsidTr="00074F5D">
        <w:trPr>
          <w:trHeight w:val="749"/>
        </w:trPr>
        <w:tc>
          <w:tcPr>
            <w:tcW w:w="2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F1C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5</w:t>
            </w:r>
          </w:p>
        </w:tc>
        <w:tc>
          <w:tcPr>
            <w:tcW w:w="2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A158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SinghArjun1995</w:t>
            </w:r>
          </w:p>
        </w:tc>
        <w:tc>
          <w:tcPr>
            <w:tcW w:w="3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93C7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arjun.singh@example.com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089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9876543832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2F8D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Singh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6F12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202, Orchid Lane, Chennai</w:t>
            </w:r>
          </w:p>
        </w:tc>
      </w:tr>
    </w:tbl>
    <w:p w14:paraId="0EC7EAAA" w14:textId="77777777" w:rsidR="00074F5D" w:rsidRDefault="00074F5D" w:rsidP="00FC0BDE">
      <w:pPr>
        <w:tabs>
          <w:tab w:val="left" w:pos="7066"/>
        </w:tabs>
        <w:rPr>
          <w:color w:val="00B0F0"/>
          <w:sz w:val="72"/>
          <w:szCs w:val="72"/>
        </w:rPr>
      </w:pPr>
    </w:p>
    <w:p w14:paraId="44E3F320" w14:textId="2D64CAE1" w:rsidR="006B4426" w:rsidRPr="00074F5D" w:rsidRDefault="00074F5D" w:rsidP="00FC0BDE">
      <w:pPr>
        <w:tabs>
          <w:tab w:val="left" w:pos="7066"/>
        </w:tabs>
        <w:rPr>
          <w:color w:val="00B0F0"/>
          <w:sz w:val="72"/>
          <w:szCs w:val="72"/>
        </w:rPr>
      </w:pPr>
      <w:r w:rsidRPr="00074F5D">
        <w:rPr>
          <w:color w:val="00B0F0"/>
          <w:sz w:val="72"/>
          <w:szCs w:val="72"/>
        </w:rPr>
        <w:t xml:space="preserve"> #Booking Table</w:t>
      </w:r>
    </w:p>
    <w:p w14:paraId="41EE34CC" w14:textId="77777777" w:rsidR="00074F5D" w:rsidRDefault="00074F5D" w:rsidP="00FC0BDE">
      <w:pPr>
        <w:tabs>
          <w:tab w:val="left" w:pos="7066"/>
        </w:tabs>
        <w:rPr>
          <w:sz w:val="48"/>
          <w:szCs w:val="48"/>
        </w:rPr>
      </w:pPr>
    </w:p>
    <w:tbl>
      <w:tblPr>
        <w:tblW w:w="18712" w:type="dxa"/>
        <w:tblLook w:val="04A0" w:firstRow="1" w:lastRow="0" w:firstColumn="1" w:lastColumn="0" w:noHBand="0" w:noVBand="1"/>
      </w:tblPr>
      <w:tblGrid>
        <w:gridCol w:w="2808"/>
        <w:gridCol w:w="2735"/>
        <w:gridCol w:w="3752"/>
        <w:gridCol w:w="3026"/>
        <w:gridCol w:w="2784"/>
        <w:gridCol w:w="3607"/>
      </w:tblGrid>
      <w:tr w:rsidR="00074F5D" w:rsidRPr="00074F5D" w14:paraId="504B2B32" w14:textId="77777777" w:rsidTr="00074F5D">
        <w:trPr>
          <w:trHeight w:val="2148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86841B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Booking_ID</w:t>
            </w:r>
            <w:proofErr w:type="spell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(PK)</w:t>
            </w:r>
          </w:p>
        </w:tc>
        <w:tc>
          <w:tcPr>
            <w:tcW w:w="2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2ACFAF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Booking_Date</w:t>
            </w:r>
            <w:proofErr w:type="spellEnd"/>
          </w:p>
        </w:tc>
        <w:tc>
          <w:tcPr>
            <w:tcW w:w="3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124C38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No_Of_People</w:t>
            </w:r>
            <w:proofErr w:type="spellEnd"/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A6CE34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Total_Price</w:t>
            </w:r>
            <w:proofErr w:type="spellEnd"/>
          </w:p>
        </w:tc>
        <w:tc>
          <w:tcPr>
            <w:tcW w:w="2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E59376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Tour_ID</w:t>
            </w:r>
            <w:proofErr w:type="spell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( FK</w:t>
            </w:r>
            <w:proofErr w:type="gram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)</w:t>
            </w:r>
          </w:p>
        </w:tc>
        <w:tc>
          <w:tcPr>
            <w:tcW w:w="3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FB00F6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User_ID</w:t>
            </w:r>
            <w:proofErr w:type="spell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proofErr w:type="gram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( FK</w:t>
            </w:r>
            <w:proofErr w:type="gram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)</w:t>
            </w:r>
          </w:p>
        </w:tc>
      </w:tr>
      <w:tr w:rsidR="00074F5D" w:rsidRPr="00074F5D" w14:paraId="6409B095" w14:textId="77777777" w:rsidTr="00074F5D">
        <w:trPr>
          <w:trHeight w:val="1031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FC18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82A3E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95A60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E426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96663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9C2F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74F5D" w:rsidRPr="00074F5D" w14:paraId="6B8DA355" w14:textId="77777777" w:rsidTr="00074F5D">
        <w:trPr>
          <w:trHeight w:val="1031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342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101</w:t>
            </w:r>
          </w:p>
        </w:tc>
        <w:tc>
          <w:tcPr>
            <w:tcW w:w="2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5E7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16/6/2024</w:t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69C3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44D7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20,800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C936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201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2FE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</w:tr>
      <w:tr w:rsidR="00074F5D" w:rsidRPr="00074F5D" w14:paraId="0A4081EA" w14:textId="77777777" w:rsidTr="00074F5D">
        <w:trPr>
          <w:trHeight w:val="1031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FDBB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102</w:t>
            </w:r>
          </w:p>
        </w:tc>
        <w:tc>
          <w:tcPr>
            <w:tcW w:w="2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D657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22/7/2024</w:t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B03A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769E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67,000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63C5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202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5169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</w:tr>
      <w:tr w:rsidR="00074F5D" w:rsidRPr="00074F5D" w14:paraId="054D67C1" w14:textId="77777777" w:rsidTr="00074F5D">
        <w:trPr>
          <w:trHeight w:val="1031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4A66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103</w:t>
            </w:r>
          </w:p>
        </w:tc>
        <w:tc>
          <w:tcPr>
            <w:tcW w:w="2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9B2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10-12-2024</w:t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300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F07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33,200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F6F2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203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82E8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</w:tr>
      <w:tr w:rsidR="00074F5D" w:rsidRPr="00074F5D" w14:paraId="03EDC68E" w14:textId="77777777" w:rsidTr="00074F5D">
        <w:trPr>
          <w:trHeight w:val="1031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21CE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104</w:t>
            </w:r>
          </w:p>
        </w:tc>
        <w:tc>
          <w:tcPr>
            <w:tcW w:w="2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74F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05-09-2024</w:t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645C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EDA0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49,000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EFB0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204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6C0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4</w:t>
            </w:r>
          </w:p>
        </w:tc>
      </w:tr>
      <w:tr w:rsidR="00074F5D" w:rsidRPr="00074F5D" w14:paraId="282937F7" w14:textId="77777777" w:rsidTr="00074F5D">
        <w:trPr>
          <w:trHeight w:val="1031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6DFE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105</w:t>
            </w:r>
          </w:p>
        </w:tc>
        <w:tc>
          <w:tcPr>
            <w:tcW w:w="2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92C4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03-02-2024</w:t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3E3C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5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102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87,000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761B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205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963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5</w:t>
            </w:r>
          </w:p>
        </w:tc>
      </w:tr>
    </w:tbl>
    <w:p w14:paraId="3977C880" w14:textId="6DB4B5F5" w:rsidR="00074F5D" w:rsidRPr="00074F5D" w:rsidRDefault="00074F5D" w:rsidP="00FC0BDE">
      <w:pPr>
        <w:tabs>
          <w:tab w:val="left" w:pos="7066"/>
        </w:tabs>
        <w:rPr>
          <w:color w:val="00B0F0"/>
          <w:sz w:val="72"/>
          <w:szCs w:val="72"/>
        </w:rPr>
      </w:pPr>
      <w:r w:rsidRPr="00074F5D">
        <w:rPr>
          <w:color w:val="00B0F0"/>
          <w:sz w:val="72"/>
          <w:szCs w:val="72"/>
        </w:rPr>
        <w:lastRenderedPageBreak/>
        <w:t>#</w:t>
      </w:r>
      <w:r>
        <w:rPr>
          <w:color w:val="00B0F0"/>
          <w:sz w:val="72"/>
          <w:szCs w:val="72"/>
        </w:rPr>
        <w:t>Destination</w:t>
      </w:r>
      <w:r w:rsidRPr="00074F5D">
        <w:rPr>
          <w:color w:val="00B0F0"/>
          <w:sz w:val="72"/>
          <w:szCs w:val="72"/>
        </w:rPr>
        <w:t xml:space="preserve"> Table</w:t>
      </w:r>
    </w:p>
    <w:tbl>
      <w:tblPr>
        <w:tblW w:w="10180" w:type="dxa"/>
        <w:tblLook w:val="04A0" w:firstRow="1" w:lastRow="0" w:firstColumn="1" w:lastColumn="0" w:noHBand="0" w:noVBand="1"/>
      </w:tblPr>
      <w:tblGrid>
        <w:gridCol w:w="2320"/>
        <w:gridCol w:w="2260"/>
        <w:gridCol w:w="3100"/>
        <w:gridCol w:w="2500"/>
      </w:tblGrid>
      <w:tr w:rsidR="00074F5D" w:rsidRPr="00074F5D" w14:paraId="369D4E7D" w14:textId="77777777" w:rsidTr="00074F5D">
        <w:trPr>
          <w:trHeight w:val="525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353A21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Destination_ID</w:t>
            </w:r>
            <w:proofErr w:type="spell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 xml:space="preserve"> (PK)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A7EA3D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Destination_Name</w:t>
            </w:r>
            <w:proofErr w:type="spellEnd"/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760A4F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Destination_Description</w:t>
            </w:r>
            <w:proofErr w:type="spellEnd"/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1A51ED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Destination_attractions</w:t>
            </w:r>
            <w:proofErr w:type="spellEnd"/>
          </w:p>
        </w:tc>
      </w:tr>
      <w:tr w:rsidR="00074F5D" w:rsidRPr="00074F5D" w14:paraId="493B0401" w14:textId="77777777" w:rsidTr="00074F5D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8DB37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AF0F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C9BD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3E11BB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74F5D" w:rsidRPr="00074F5D" w14:paraId="64427C20" w14:textId="77777777" w:rsidTr="00074F5D">
        <w:trPr>
          <w:trHeight w:val="576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588B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5D2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Shimla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A083B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Shimla: Known for its lush green hills and cool climate.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EAF84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Shimla: Mall Road, </w:t>
            </w:r>
            <w:proofErr w:type="spellStart"/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Jakhoo</w:t>
            </w:r>
            <w:proofErr w:type="spellEnd"/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Temple. </w:t>
            </w:r>
          </w:p>
        </w:tc>
      </w:tr>
      <w:tr w:rsidR="00074F5D" w:rsidRPr="00074F5D" w14:paraId="23288C7C" w14:textId="77777777" w:rsidTr="00074F5D">
        <w:trPr>
          <w:trHeight w:val="576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0BF6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B9BD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Jaipur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F6ADF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Jaipur: The Pink City, known for its palaces and forts.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7CF0A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Jaipur: Amer Fort, Hawa Mahal. </w:t>
            </w:r>
          </w:p>
        </w:tc>
      </w:tr>
      <w:tr w:rsidR="00074F5D" w:rsidRPr="00074F5D" w14:paraId="7D033434" w14:textId="77777777" w:rsidTr="00074F5D">
        <w:trPr>
          <w:trHeight w:val="576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240C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BA99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Kerala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618D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Kerala: Known for its backwaters and beaches.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B4BEA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Kerala: Backwaters, Munnar Tea Gardens. </w:t>
            </w:r>
          </w:p>
        </w:tc>
      </w:tr>
      <w:tr w:rsidR="00074F5D" w:rsidRPr="00074F5D" w14:paraId="207E9395" w14:textId="77777777" w:rsidTr="00074F5D">
        <w:trPr>
          <w:trHeight w:val="576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6B4C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273A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Agra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9B0E5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Agra: Home to the Taj Mahal.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82803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Agra: Taj Mahal, Agra Fort. </w:t>
            </w:r>
          </w:p>
        </w:tc>
      </w:tr>
      <w:tr w:rsidR="00074F5D" w:rsidRPr="00074F5D" w14:paraId="6E09E00F" w14:textId="77777777" w:rsidTr="00074F5D">
        <w:trPr>
          <w:trHeight w:val="864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0726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29B62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Goa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EFEBF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Goa: Famous for its beaches, nightlife, and Portuguese heritage.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3D76F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Goa: Baga Beach, Fort Aguada. </w:t>
            </w:r>
          </w:p>
        </w:tc>
      </w:tr>
    </w:tbl>
    <w:p w14:paraId="55B48C6F" w14:textId="59A2111F" w:rsidR="00074F5D" w:rsidRPr="00074F5D" w:rsidRDefault="00074F5D" w:rsidP="00FC0BDE">
      <w:pPr>
        <w:tabs>
          <w:tab w:val="left" w:pos="7066"/>
        </w:tabs>
        <w:rPr>
          <w:color w:val="00B0F0"/>
          <w:sz w:val="72"/>
          <w:szCs w:val="72"/>
        </w:rPr>
      </w:pPr>
    </w:p>
    <w:p w14:paraId="6C57D716" w14:textId="77777777" w:rsidR="00074F5D" w:rsidRDefault="00074F5D" w:rsidP="00FC0BDE">
      <w:pPr>
        <w:tabs>
          <w:tab w:val="left" w:pos="7066"/>
        </w:tabs>
        <w:rPr>
          <w:sz w:val="48"/>
          <w:szCs w:val="48"/>
        </w:rPr>
      </w:pPr>
    </w:p>
    <w:p w14:paraId="5101EC15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6B586750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0BCB65DF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1A4463D6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19F7DB2A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09BF4372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37FD2EE4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2741B2ED" w14:textId="141EB60C" w:rsidR="003A1DDE" w:rsidRPr="003A1DDE" w:rsidRDefault="003A1DDE" w:rsidP="00FC0BDE">
      <w:pPr>
        <w:tabs>
          <w:tab w:val="left" w:pos="7066"/>
        </w:tabs>
        <w:rPr>
          <w:b/>
          <w:bCs/>
          <w:color w:val="00B0F0"/>
          <w:sz w:val="72"/>
          <w:szCs w:val="72"/>
        </w:rPr>
      </w:pPr>
      <w:r w:rsidRPr="003A1DDE">
        <w:rPr>
          <w:b/>
          <w:bCs/>
          <w:color w:val="00B0F0"/>
          <w:sz w:val="72"/>
          <w:szCs w:val="72"/>
        </w:rPr>
        <w:lastRenderedPageBreak/>
        <w:t>#Tour Table</w:t>
      </w:r>
    </w:p>
    <w:p w14:paraId="4802D137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tbl>
      <w:tblPr>
        <w:tblW w:w="18508" w:type="dxa"/>
        <w:tblLook w:val="04A0" w:firstRow="1" w:lastRow="0" w:firstColumn="1" w:lastColumn="0" w:noHBand="0" w:noVBand="1"/>
      </w:tblPr>
      <w:tblGrid>
        <w:gridCol w:w="2106"/>
        <w:gridCol w:w="2052"/>
        <w:gridCol w:w="2814"/>
        <w:gridCol w:w="2269"/>
        <w:gridCol w:w="2088"/>
        <w:gridCol w:w="2706"/>
        <w:gridCol w:w="2191"/>
        <w:gridCol w:w="2287"/>
      </w:tblGrid>
      <w:tr w:rsidR="00074F5D" w:rsidRPr="00074F5D" w14:paraId="1EAC3464" w14:textId="77777777" w:rsidTr="00074F5D">
        <w:trPr>
          <w:trHeight w:val="940"/>
        </w:trPr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3585B2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Tour_ID</w:t>
            </w:r>
            <w:proofErr w:type="spell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( PK</w:t>
            </w:r>
            <w:proofErr w:type="gram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)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FAE112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Tour_Title</w:t>
            </w:r>
            <w:proofErr w:type="spellEnd"/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3D5F118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Tour_Description</w:t>
            </w:r>
            <w:proofErr w:type="spellEnd"/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18F0852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Tour_Price</w:t>
            </w:r>
            <w:proofErr w:type="spellEnd"/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73F337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Departure_Time</w:t>
            </w:r>
            <w:proofErr w:type="spellEnd"/>
          </w:p>
        </w:tc>
        <w:tc>
          <w:tcPr>
            <w:tcW w:w="2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EA72C6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Return_Time</w:t>
            </w:r>
            <w:proofErr w:type="spellEnd"/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E6078F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Maximum_People</w:t>
            </w:r>
            <w:proofErr w:type="spellEnd"/>
          </w:p>
        </w:tc>
        <w:tc>
          <w:tcPr>
            <w:tcW w:w="2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60E53A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Destination_ID</w:t>
            </w:r>
            <w:proofErr w:type="spellEnd"/>
            <w:r w:rsidRPr="00074F5D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(PK)</w:t>
            </w:r>
          </w:p>
        </w:tc>
      </w:tr>
      <w:tr w:rsidR="00074F5D" w:rsidRPr="00074F5D" w14:paraId="4AB14B64" w14:textId="77777777" w:rsidTr="00074F5D">
        <w:trPr>
          <w:trHeight w:val="410"/>
        </w:trPr>
        <w:tc>
          <w:tcPr>
            <w:tcW w:w="2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AA95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6F032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96E61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4C44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69C0E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D8645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50652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3800" w14:textId="77777777" w:rsidR="00074F5D" w:rsidRPr="00074F5D" w:rsidRDefault="00074F5D" w:rsidP="00074F5D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74F5D" w:rsidRPr="00074F5D" w14:paraId="047FB0C6" w14:textId="77777777" w:rsidTr="00074F5D">
        <w:trPr>
          <w:trHeight w:val="1231"/>
        </w:trPr>
        <w:tc>
          <w:tcPr>
            <w:tcW w:w="2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0AA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201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7667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Himalayan Escape</w:t>
            </w:r>
          </w:p>
        </w:tc>
        <w:tc>
          <w:tcPr>
            <w:tcW w:w="2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01F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Experience the serene beauty of the Himalayas with scenic treks and cultural immersion.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610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1200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1C2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8:00 AM</w:t>
            </w:r>
          </w:p>
        </w:tc>
        <w:tc>
          <w:tcPr>
            <w:tcW w:w="2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68AE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22/6/2024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F3D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18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59DB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301</w:t>
            </w:r>
          </w:p>
        </w:tc>
      </w:tr>
      <w:tr w:rsidR="00074F5D" w:rsidRPr="00074F5D" w14:paraId="531DA1BF" w14:textId="77777777" w:rsidTr="00074F5D">
        <w:trPr>
          <w:trHeight w:val="1641"/>
        </w:trPr>
        <w:tc>
          <w:tcPr>
            <w:tcW w:w="2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D601E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202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1D9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Royal Rajasthan Tour</w:t>
            </w:r>
          </w:p>
        </w:tc>
        <w:tc>
          <w:tcPr>
            <w:tcW w:w="2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75EB2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Explore the grandeur of Rajasthan with visits to majestic forts, palaces, and vibrant markets.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E5D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1500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95E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9:30 AM</w:t>
            </w:r>
          </w:p>
        </w:tc>
        <w:tc>
          <w:tcPr>
            <w:tcW w:w="2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206D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28/7/2024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ABD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6AC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302</w:t>
            </w:r>
          </w:p>
        </w:tc>
      </w:tr>
      <w:tr w:rsidR="00074F5D" w:rsidRPr="00074F5D" w14:paraId="5F857CD6" w14:textId="77777777" w:rsidTr="00074F5D">
        <w:trPr>
          <w:trHeight w:val="1641"/>
        </w:trPr>
        <w:tc>
          <w:tcPr>
            <w:tcW w:w="2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2F87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203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31CD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South Indian Getaway</w:t>
            </w:r>
          </w:p>
        </w:tc>
        <w:tc>
          <w:tcPr>
            <w:tcW w:w="2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71B22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Discover the rich cultural heritage and lush landscapes of South India with guided tours and local cuisine.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8C0D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2500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E71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7:45 AM</w:t>
            </w:r>
          </w:p>
        </w:tc>
        <w:tc>
          <w:tcPr>
            <w:tcW w:w="2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457E4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20/10/2024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B88C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19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089DB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303</w:t>
            </w:r>
          </w:p>
        </w:tc>
      </w:tr>
      <w:tr w:rsidR="00074F5D" w:rsidRPr="00074F5D" w14:paraId="18EF8BA7" w14:textId="77777777" w:rsidTr="00074F5D">
        <w:trPr>
          <w:trHeight w:val="1231"/>
        </w:trPr>
        <w:tc>
          <w:tcPr>
            <w:tcW w:w="2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2F54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C4D0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Coastal Adventure</w:t>
            </w:r>
          </w:p>
        </w:tc>
        <w:tc>
          <w:tcPr>
            <w:tcW w:w="2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261F4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Visit India's iconic landmarks: Delhi, Agra, and Jaipur, with historical sites and luxury stays.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C33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4000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34DE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10:00 AM</w:t>
            </w:r>
          </w:p>
        </w:tc>
        <w:tc>
          <w:tcPr>
            <w:tcW w:w="2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92D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15/5/2024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E794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21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8373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304</w:t>
            </w:r>
          </w:p>
        </w:tc>
      </w:tr>
      <w:tr w:rsidR="00074F5D" w:rsidRPr="00074F5D" w14:paraId="056C668A" w14:textId="77777777" w:rsidTr="00074F5D">
        <w:trPr>
          <w:trHeight w:val="1231"/>
        </w:trPr>
        <w:tc>
          <w:tcPr>
            <w:tcW w:w="2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D33F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205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BB0A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Golden Triangle Tour</w:t>
            </w:r>
          </w:p>
        </w:tc>
        <w:tc>
          <w:tcPr>
            <w:tcW w:w="2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C73179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Enjoy a relaxing coastal trip with beachside resorts, water sports, and vibrant coastal culture.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1A355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4000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CC71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6:30 AM</w:t>
            </w:r>
          </w:p>
        </w:tc>
        <w:tc>
          <w:tcPr>
            <w:tcW w:w="2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FFB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03-10-2024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CE246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17</w:t>
            </w:r>
          </w:p>
        </w:tc>
        <w:tc>
          <w:tcPr>
            <w:tcW w:w="2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18C9F" w14:textId="77777777" w:rsidR="00074F5D" w:rsidRPr="00074F5D" w:rsidRDefault="00074F5D" w:rsidP="00074F5D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4F5D">
              <w:rPr>
                <w:rFonts w:ascii="Calibri" w:eastAsia="Times New Roman" w:hAnsi="Calibri" w:cs="Calibri"/>
                <w:color w:val="000000"/>
                <w:lang w:val="en-IN" w:eastAsia="en-IN"/>
              </w:rPr>
              <w:t>305</w:t>
            </w:r>
          </w:p>
        </w:tc>
      </w:tr>
    </w:tbl>
    <w:p w14:paraId="2C4E99B1" w14:textId="77777777" w:rsidR="00074F5D" w:rsidRPr="00074F5D" w:rsidRDefault="00074F5D" w:rsidP="00FC0BDE">
      <w:pPr>
        <w:tabs>
          <w:tab w:val="left" w:pos="7066"/>
        </w:tabs>
        <w:rPr>
          <w:sz w:val="48"/>
          <w:szCs w:val="48"/>
        </w:rPr>
      </w:pPr>
    </w:p>
    <w:p w14:paraId="5B440FB4" w14:textId="1EB157D5" w:rsidR="003A1DDE" w:rsidRDefault="003A1DDE">
      <w:pPr>
        <w:rPr>
          <w:color w:val="00B0F0"/>
          <w:sz w:val="56"/>
          <w:szCs w:val="56"/>
        </w:rPr>
      </w:pPr>
      <w:r w:rsidRPr="003A1DDE">
        <w:rPr>
          <w:color w:val="00B0F0"/>
          <w:sz w:val="56"/>
          <w:szCs w:val="56"/>
        </w:rPr>
        <w:lastRenderedPageBreak/>
        <w:t>#Rating Table</w:t>
      </w:r>
    </w:p>
    <w:p w14:paraId="08CB1E2F" w14:textId="77777777" w:rsidR="003A1DDE" w:rsidRPr="003A1DDE" w:rsidRDefault="003A1DDE">
      <w:pPr>
        <w:rPr>
          <w:color w:val="00B0F0"/>
          <w:sz w:val="56"/>
          <w:szCs w:val="56"/>
        </w:rPr>
      </w:pPr>
    </w:p>
    <w:p w14:paraId="7B310DCA" w14:textId="77777777" w:rsidR="003A1DDE" w:rsidRDefault="003A1DDE">
      <w:pPr>
        <w:rPr>
          <w:sz w:val="48"/>
          <w:szCs w:val="48"/>
        </w:rPr>
      </w:pPr>
    </w:p>
    <w:tbl>
      <w:tblPr>
        <w:tblW w:w="18438" w:type="dxa"/>
        <w:tblLook w:val="04A0" w:firstRow="1" w:lastRow="0" w:firstColumn="1" w:lastColumn="0" w:noHBand="0" w:noVBand="1"/>
      </w:tblPr>
      <w:tblGrid>
        <w:gridCol w:w="2767"/>
        <w:gridCol w:w="2695"/>
        <w:gridCol w:w="3697"/>
        <w:gridCol w:w="2982"/>
        <w:gridCol w:w="2743"/>
        <w:gridCol w:w="3554"/>
      </w:tblGrid>
      <w:tr w:rsidR="003A1DDE" w:rsidRPr="003A1DDE" w14:paraId="34882A8A" w14:textId="77777777" w:rsidTr="003A1DDE">
        <w:trPr>
          <w:trHeight w:val="803"/>
        </w:trPr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23CA07A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Rating_ID</w:t>
            </w:r>
            <w:proofErr w:type="spell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( PK</w:t>
            </w:r>
            <w:proofErr w:type="gram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)</w:t>
            </w:r>
          </w:p>
        </w:tc>
        <w:tc>
          <w:tcPr>
            <w:tcW w:w="2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AE55351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Rating</w:t>
            </w:r>
          </w:p>
        </w:tc>
        <w:tc>
          <w:tcPr>
            <w:tcW w:w="3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ABA32F3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Review_Date</w:t>
            </w:r>
            <w:proofErr w:type="spellEnd"/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4417D07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Review_Coment</w:t>
            </w:r>
            <w:proofErr w:type="spellEnd"/>
          </w:p>
        </w:tc>
        <w:tc>
          <w:tcPr>
            <w:tcW w:w="2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F664CD5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Tour_ID</w:t>
            </w:r>
            <w:proofErr w:type="spell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( PK</w:t>
            </w:r>
            <w:proofErr w:type="gram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)</w:t>
            </w:r>
          </w:p>
        </w:tc>
        <w:tc>
          <w:tcPr>
            <w:tcW w:w="3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9E78AC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User_ID</w:t>
            </w:r>
            <w:proofErr w:type="spell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( PK</w:t>
            </w:r>
            <w:proofErr w:type="gram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)</w:t>
            </w:r>
          </w:p>
        </w:tc>
      </w:tr>
      <w:tr w:rsidR="003A1DDE" w:rsidRPr="003A1DDE" w14:paraId="33BA1F5D" w14:textId="77777777" w:rsidTr="003A1DDE">
        <w:trPr>
          <w:trHeight w:val="335"/>
        </w:trPr>
        <w:tc>
          <w:tcPr>
            <w:tcW w:w="2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4B19E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EF12A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687EA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E391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EF70F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8DBEE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1DDE" w:rsidRPr="003A1DDE" w14:paraId="34844658" w14:textId="77777777" w:rsidTr="003A1DDE">
        <w:trPr>
          <w:trHeight w:val="1341"/>
        </w:trPr>
        <w:tc>
          <w:tcPr>
            <w:tcW w:w="2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0DD4" w14:textId="77777777" w:rsidR="003A1DDE" w:rsidRPr="003A1DDE" w:rsidRDefault="003A1DDE" w:rsidP="003A1DDE">
            <w:pPr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401</w:t>
            </w:r>
          </w:p>
        </w:tc>
        <w:tc>
          <w:tcPr>
            <w:tcW w:w="2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925BB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4.8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934C0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15/7/2024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97DF9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"Amazing experience! The views were breathtaking and the guides were very knowledgeable."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2733B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201</w:t>
            </w:r>
          </w:p>
        </w:tc>
        <w:tc>
          <w:tcPr>
            <w:tcW w:w="3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B53A2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</w:tr>
      <w:tr w:rsidR="003A1DDE" w:rsidRPr="003A1DDE" w14:paraId="6BE825B6" w14:textId="77777777" w:rsidTr="003A1DDE">
        <w:trPr>
          <w:trHeight w:val="1341"/>
        </w:trPr>
        <w:tc>
          <w:tcPr>
            <w:tcW w:w="2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B654D" w14:textId="77777777" w:rsidR="003A1DDE" w:rsidRPr="003A1DDE" w:rsidRDefault="003A1DDE" w:rsidP="003A1DDE">
            <w:pPr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402</w:t>
            </w:r>
          </w:p>
        </w:tc>
        <w:tc>
          <w:tcPr>
            <w:tcW w:w="2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11D0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4.7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A4668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14/8/2024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7BE8B6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"The tour was fantastic, but we wished there were more time to explore Udaipur."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5B4B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202</w:t>
            </w:r>
          </w:p>
        </w:tc>
        <w:tc>
          <w:tcPr>
            <w:tcW w:w="3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2988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</w:tr>
      <w:tr w:rsidR="003A1DDE" w:rsidRPr="003A1DDE" w14:paraId="3C4CD5DE" w14:textId="77777777" w:rsidTr="003A1DDE">
        <w:trPr>
          <w:trHeight w:val="1341"/>
        </w:trPr>
        <w:tc>
          <w:tcPr>
            <w:tcW w:w="2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BB91E" w14:textId="77777777" w:rsidR="003A1DDE" w:rsidRPr="003A1DDE" w:rsidRDefault="003A1DDE" w:rsidP="003A1DDE">
            <w:pPr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403</w:t>
            </w:r>
          </w:p>
        </w:tc>
        <w:tc>
          <w:tcPr>
            <w:tcW w:w="2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936F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4.6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9D381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11-02-2024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53CEF5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"Incredible trip with a perfect mix of relaxation and exploration. Highly recommend!"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777B4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203</w:t>
            </w:r>
          </w:p>
        </w:tc>
        <w:tc>
          <w:tcPr>
            <w:tcW w:w="3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010A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</w:tr>
      <w:tr w:rsidR="003A1DDE" w:rsidRPr="003A1DDE" w14:paraId="70B562FB" w14:textId="77777777" w:rsidTr="003A1DDE">
        <w:trPr>
          <w:trHeight w:val="1341"/>
        </w:trPr>
        <w:tc>
          <w:tcPr>
            <w:tcW w:w="2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7B70" w14:textId="77777777" w:rsidR="003A1DDE" w:rsidRPr="003A1DDE" w:rsidRDefault="003A1DDE" w:rsidP="003A1DDE">
            <w:pPr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404</w:t>
            </w:r>
          </w:p>
        </w:tc>
        <w:tc>
          <w:tcPr>
            <w:tcW w:w="2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7711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4.9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D98EC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22/7/2024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407617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"An unforgettable experience! Every site was more impressive than the last. A must-do tour!"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F40D3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204</w:t>
            </w:r>
          </w:p>
        </w:tc>
        <w:tc>
          <w:tcPr>
            <w:tcW w:w="3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AADC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</w:t>
            </w:r>
          </w:p>
        </w:tc>
      </w:tr>
      <w:tr w:rsidR="003A1DDE" w:rsidRPr="003A1DDE" w14:paraId="58D03D0F" w14:textId="77777777" w:rsidTr="003A1DDE">
        <w:trPr>
          <w:trHeight w:val="1341"/>
        </w:trPr>
        <w:tc>
          <w:tcPr>
            <w:tcW w:w="2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325B3" w14:textId="77777777" w:rsidR="003A1DDE" w:rsidRPr="003A1DDE" w:rsidRDefault="003A1DDE" w:rsidP="003A1DDE">
            <w:pPr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405</w:t>
            </w:r>
          </w:p>
        </w:tc>
        <w:tc>
          <w:tcPr>
            <w:tcW w:w="2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A413D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4.5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5625A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20/5/2024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2B0271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"The beaches were beautiful and the resorts were top-notch. Perfect for a beach getaway!"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9A19C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205</w:t>
            </w:r>
          </w:p>
        </w:tc>
        <w:tc>
          <w:tcPr>
            <w:tcW w:w="3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9C179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5</w:t>
            </w:r>
          </w:p>
        </w:tc>
      </w:tr>
    </w:tbl>
    <w:p w14:paraId="692782FF" w14:textId="5D1B4B9F" w:rsidR="006B4426" w:rsidRDefault="006B442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A6A7F4E" w14:textId="41605353" w:rsidR="006B4426" w:rsidRPr="003A1DDE" w:rsidRDefault="003A1DDE" w:rsidP="00FC0BDE">
      <w:pPr>
        <w:tabs>
          <w:tab w:val="left" w:pos="7066"/>
        </w:tabs>
        <w:rPr>
          <w:color w:val="00B0F0"/>
          <w:sz w:val="72"/>
          <w:szCs w:val="72"/>
        </w:rPr>
      </w:pPr>
      <w:r w:rsidRPr="003A1DDE">
        <w:rPr>
          <w:color w:val="00B0F0"/>
          <w:sz w:val="72"/>
          <w:szCs w:val="72"/>
        </w:rPr>
        <w:lastRenderedPageBreak/>
        <w:t>#Payment Table</w:t>
      </w:r>
    </w:p>
    <w:p w14:paraId="11D03067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tbl>
      <w:tblPr>
        <w:tblW w:w="18597" w:type="dxa"/>
        <w:tblLook w:val="04A0" w:firstRow="1" w:lastRow="0" w:firstColumn="1" w:lastColumn="0" w:noHBand="0" w:noVBand="1"/>
      </w:tblPr>
      <w:tblGrid>
        <w:gridCol w:w="3457"/>
        <w:gridCol w:w="3368"/>
        <w:gridCol w:w="4620"/>
        <w:gridCol w:w="3725"/>
        <w:gridCol w:w="3427"/>
      </w:tblGrid>
      <w:tr w:rsidR="003A1DDE" w:rsidRPr="003A1DDE" w14:paraId="3DEB8A77" w14:textId="77777777" w:rsidTr="003A1DDE">
        <w:trPr>
          <w:trHeight w:val="2223"/>
        </w:trPr>
        <w:tc>
          <w:tcPr>
            <w:tcW w:w="3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FEBFDFA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Payment_ID</w:t>
            </w:r>
            <w:proofErr w:type="spell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( PK</w:t>
            </w:r>
            <w:proofErr w:type="gram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)</w:t>
            </w:r>
          </w:p>
        </w:tc>
        <w:tc>
          <w:tcPr>
            <w:tcW w:w="3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B7B6439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Payment_Date</w:t>
            </w:r>
            <w:proofErr w:type="spellEnd"/>
          </w:p>
        </w:tc>
        <w:tc>
          <w:tcPr>
            <w:tcW w:w="4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7C090AF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Payment_Amount</w:t>
            </w:r>
            <w:proofErr w:type="spellEnd"/>
          </w:p>
        </w:tc>
        <w:tc>
          <w:tcPr>
            <w:tcW w:w="3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17B6955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Payment_Status</w:t>
            </w:r>
            <w:proofErr w:type="spellEnd"/>
          </w:p>
        </w:tc>
        <w:tc>
          <w:tcPr>
            <w:tcW w:w="3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684C0F6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>Booking_ID</w:t>
            </w:r>
            <w:proofErr w:type="spell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(PK)</w:t>
            </w:r>
          </w:p>
        </w:tc>
      </w:tr>
      <w:tr w:rsidR="003A1DDE" w:rsidRPr="003A1DDE" w14:paraId="31510E02" w14:textId="77777777" w:rsidTr="003A1DDE">
        <w:trPr>
          <w:trHeight w:val="889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BBCB1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29462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7BC0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F29E1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647E6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1DDE" w:rsidRPr="003A1DDE" w14:paraId="50B9C074" w14:textId="77777777" w:rsidTr="003A1DDE">
        <w:trPr>
          <w:trHeight w:val="889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33932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501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FE2A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17/6/2024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8AA4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22,000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7994F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13C79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101</w:t>
            </w:r>
          </w:p>
        </w:tc>
      </w:tr>
      <w:tr w:rsidR="003A1DDE" w:rsidRPr="003A1DDE" w14:paraId="276D054E" w14:textId="77777777" w:rsidTr="003A1DDE">
        <w:trPr>
          <w:trHeight w:val="889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FB76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502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37EC3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23/7/2024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CEB8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69,000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198C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Pending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DEC3E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102</w:t>
            </w:r>
          </w:p>
        </w:tc>
      </w:tr>
      <w:tr w:rsidR="003A1DDE" w:rsidRPr="003A1DDE" w14:paraId="2F078D7A" w14:textId="77777777" w:rsidTr="003A1DDE">
        <w:trPr>
          <w:trHeight w:val="889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41B4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503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24AFE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13/10/2024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3B961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35,200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BA68A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0CFFA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103</w:t>
            </w:r>
          </w:p>
        </w:tc>
      </w:tr>
      <w:tr w:rsidR="003A1DDE" w:rsidRPr="003A1DDE" w14:paraId="6CF387FB" w14:textId="77777777" w:rsidTr="003A1DDE">
        <w:trPr>
          <w:trHeight w:val="889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4B20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504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DE13E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05-10-2024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6E077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51,000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E0003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33134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104</w:t>
            </w:r>
          </w:p>
        </w:tc>
      </w:tr>
      <w:tr w:rsidR="003A1DDE" w:rsidRPr="003A1DDE" w14:paraId="07DEB8A0" w14:textId="77777777" w:rsidTr="003A1DDE">
        <w:trPr>
          <w:trHeight w:val="889"/>
        </w:trPr>
        <w:tc>
          <w:tcPr>
            <w:tcW w:w="3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49E32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505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5C14E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03-03-2024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57857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89,000</w:t>
            </w: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6ABD9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Paid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829E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105</w:t>
            </w:r>
          </w:p>
        </w:tc>
      </w:tr>
    </w:tbl>
    <w:p w14:paraId="223682E8" w14:textId="77777777" w:rsidR="003A1DDE" w:rsidRDefault="003A1DDE" w:rsidP="00FC0BDE">
      <w:pPr>
        <w:tabs>
          <w:tab w:val="left" w:pos="7066"/>
        </w:tabs>
        <w:rPr>
          <w:sz w:val="48"/>
          <w:szCs w:val="48"/>
        </w:rPr>
      </w:pPr>
    </w:p>
    <w:p w14:paraId="3C2A2A29" w14:textId="77777777" w:rsidR="006B4426" w:rsidRDefault="006B442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291724D4" w14:textId="74BAF350" w:rsidR="003A1DDE" w:rsidRDefault="003A1DDE">
      <w:pPr>
        <w:rPr>
          <w:color w:val="00B0F0"/>
          <w:sz w:val="72"/>
          <w:szCs w:val="72"/>
        </w:rPr>
      </w:pPr>
      <w:r w:rsidRPr="003A1DDE">
        <w:rPr>
          <w:color w:val="00B0F0"/>
          <w:sz w:val="72"/>
          <w:szCs w:val="72"/>
        </w:rPr>
        <w:lastRenderedPageBreak/>
        <w:t>#Admin Table</w:t>
      </w:r>
    </w:p>
    <w:p w14:paraId="1E849D82" w14:textId="77777777" w:rsidR="003A1DDE" w:rsidRDefault="003A1DDE">
      <w:pPr>
        <w:rPr>
          <w:color w:val="00B0F0"/>
          <w:sz w:val="72"/>
          <w:szCs w:val="72"/>
        </w:rPr>
      </w:pPr>
    </w:p>
    <w:tbl>
      <w:tblPr>
        <w:tblW w:w="18065" w:type="dxa"/>
        <w:tblLook w:val="04A0" w:firstRow="1" w:lastRow="0" w:firstColumn="1" w:lastColumn="0" w:noHBand="0" w:noVBand="1"/>
      </w:tblPr>
      <w:tblGrid>
        <w:gridCol w:w="5457"/>
        <w:gridCol w:w="5316"/>
        <w:gridCol w:w="7292"/>
      </w:tblGrid>
      <w:tr w:rsidR="003A1DDE" w:rsidRPr="003A1DDE" w14:paraId="4703F54B" w14:textId="77777777" w:rsidTr="003A1DDE">
        <w:trPr>
          <w:trHeight w:val="811"/>
        </w:trPr>
        <w:tc>
          <w:tcPr>
            <w:tcW w:w="5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967B205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Admin_ID</w:t>
            </w:r>
            <w:proofErr w:type="spell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 xml:space="preserve"> </w:t>
            </w:r>
            <w:proofErr w:type="gram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( PK</w:t>
            </w:r>
            <w:proofErr w:type="gramEnd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 xml:space="preserve"> )</w:t>
            </w:r>
          </w:p>
        </w:tc>
        <w:tc>
          <w:tcPr>
            <w:tcW w:w="5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A25636D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Admin_Username</w:t>
            </w:r>
            <w:proofErr w:type="spellEnd"/>
          </w:p>
        </w:tc>
        <w:tc>
          <w:tcPr>
            <w:tcW w:w="7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641EF2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Admin_Email</w:t>
            </w:r>
            <w:proofErr w:type="spellEnd"/>
          </w:p>
        </w:tc>
      </w:tr>
      <w:tr w:rsidR="003A1DDE" w:rsidRPr="003A1DDE" w14:paraId="297BA820" w14:textId="77777777" w:rsidTr="003A1DDE">
        <w:trPr>
          <w:trHeight w:val="444"/>
        </w:trPr>
        <w:tc>
          <w:tcPr>
            <w:tcW w:w="5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DBE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5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A2782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7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A9F3D" w14:textId="77777777" w:rsidR="003A1DDE" w:rsidRPr="003A1DDE" w:rsidRDefault="003A1DDE" w:rsidP="003A1DDE">
            <w:pPr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1DDE" w:rsidRPr="003A1DDE" w14:paraId="506C9131" w14:textId="77777777" w:rsidTr="003A1DDE">
        <w:trPr>
          <w:trHeight w:val="444"/>
        </w:trPr>
        <w:tc>
          <w:tcPr>
            <w:tcW w:w="5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999D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501</w:t>
            </w:r>
          </w:p>
        </w:tc>
        <w:tc>
          <w:tcPr>
            <w:tcW w:w="5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C22D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1DDE">
              <w:rPr>
                <w:rFonts w:ascii="Calibri" w:eastAsia="Times New Roman" w:hAnsi="Calibri" w:cs="Calibri"/>
                <w:color w:val="000000"/>
                <w:lang w:val="en-IN" w:eastAsia="en-IN"/>
              </w:rPr>
              <w:t>AbhiMore22</w:t>
            </w:r>
          </w:p>
        </w:tc>
        <w:tc>
          <w:tcPr>
            <w:tcW w:w="7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FD49" w14:textId="77777777" w:rsidR="003A1DDE" w:rsidRPr="003A1DDE" w:rsidRDefault="003A1DDE" w:rsidP="003A1DDE">
            <w:pPr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IN" w:eastAsia="en-IN"/>
              </w:rPr>
            </w:pPr>
            <w:hyperlink r:id="rId25" w:history="1">
              <w:r w:rsidRPr="003A1DDE">
                <w:rPr>
                  <w:rFonts w:ascii="Calibri" w:eastAsia="Times New Roman" w:hAnsi="Calibri" w:cs="Calibri"/>
                  <w:color w:val="0563C1"/>
                  <w:u w:val="single"/>
                  <w:lang w:val="en-IN" w:eastAsia="en-IN"/>
                </w:rPr>
                <w:t>abhishekmore504@gmail.com</w:t>
              </w:r>
            </w:hyperlink>
          </w:p>
        </w:tc>
      </w:tr>
    </w:tbl>
    <w:p w14:paraId="41387D95" w14:textId="77777777" w:rsidR="003A1DDE" w:rsidRDefault="003A1DDE">
      <w:pPr>
        <w:rPr>
          <w:color w:val="00B0F0"/>
          <w:sz w:val="72"/>
          <w:szCs w:val="72"/>
        </w:rPr>
      </w:pPr>
    </w:p>
    <w:p w14:paraId="763F5349" w14:textId="77777777" w:rsidR="003A1DDE" w:rsidRDefault="003A1DDE">
      <w:pPr>
        <w:rPr>
          <w:color w:val="00B0F0"/>
          <w:sz w:val="72"/>
          <w:szCs w:val="72"/>
        </w:rPr>
      </w:pPr>
    </w:p>
    <w:p w14:paraId="06C47729" w14:textId="77777777" w:rsidR="003A1DDE" w:rsidRDefault="003A1DDE">
      <w:pPr>
        <w:rPr>
          <w:color w:val="00B0F0"/>
          <w:sz w:val="72"/>
          <w:szCs w:val="72"/>
        </w:rPr>
      </w:pPr>
    </w:p>
    <w:p w14:paraId="621FF52F" w14:textId="77777777" w:rsidR="003A1DDE" w:rsidRDefault="003A1DDE">
      <w:pPr>
        <w:rPr>
          <w:color w:val="00B0F0"/>
          <w:sz w:val="72"/>
          <w:szCs w:val="72"/>
        </w:rPr>
      </w:pPr>
    </w:p>
    <w:p w14:paraId="5328D474" w14:textId="77777777" w:rsidR="003A1DDE" w:rsidRDefault="003A1DDE">
      <w:pPr>
        <w:rPr>
          <w:color w:val="00B0F0"/>
          <w:sz w:val="72"/>
          <w:szCs w:val="72"/>
        </w:rPr>
      </w:pPr>
    </w:p>
    <w:p w14:paraId="1125A7F5" w14:textId="77777777" w:rsidR="003A1DDE" w:rsidRDefault="003A1DDE">
      <w:pPr>
        <w:rPr>
          <w:color w:val="00B0F0"/>
          <w:sz w:val="72"/>
          <w:szCs w:val="72"/>
        </w:rPr>
      </w:pPr>
    </w:p>
    <w:p w14:paraId="2EB81533" w14:textId="77777777" w:rsidR="003A1DDE" w:rsidRPr="003A1DDE" w:rsidRDefault="003A1DDE">
      <w:pPr>
        <w:rPr>
          <w:color w:val="00B0F0"/>
          <w:sz w:val="72"/>
          <w:szCs w:val="72"/>
        </w:rPr>
      </w:pPr>
    </w:p>
    <w:p w14:paraId="4C60E118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202B64BB" w14:textId="7F9584F1" w:rsidR="0057072A" w:rsidRDefault="0057072A" w:rsidP="00FC0BDE">
      <w:pPr>
        <w:tabs>
          <w:tab w:val="left" w:pos="7066"/>
        </w:tabs>
        <w:rPr>
          <w:b/>
          <w:bCs/>
          <w:color w:val="ED7D31" w:themeColor="accent2"/>
          <w:sz w:val="72"/>
          <w:szCs w:val="72"/>
        </w:rPr>
      </w:pPr>
      <w:r>
        <w:rPr>
          <w:b/>
          <w:bCs/>
          <w:color w:val="ED7D31" w:themeColor="accent2"/>
          <w:sz w:val="72"/>
          <w:szCs w:val="72"/>
        </w:rPr>
        <w:lastRenderedPageBreak/>
        <w:t xml:space="preserve"> </w:t>
      </w:r>
      <w:r w:rsidR="001C26C1">
        <w:rPr>
          <w:b/>
          <w:bCs/>
          <w:color w:val="ED7D31" w:themeColor="accent2"/>
          <w:sz w:val="72"/>
          <w:szCs w:val="72"/>
        </w:rPr>
        <w:t xml:space="preserve">                                      </w:t>
      </w:r>
      <w:r w:rsidRPr="001C26C1">
        <w:rPr>
          <w:b/>
          <w:bCs/>
          <w:color w:val="ED7D31" w:themeColor="accent2"/>
          <w:sz w:val="96"/>
          <w:szCs w:val="96"/>
        </w:rPr>
        <w:t>SQL command</w:t>
      </w:r>
    </w:p>
    <w:p w14:paraId="7E12820F" w14:textId="77777777" w:rsidR="001C26C1" w:rsidRDefault="001C26C1" w:rsidP="0057072A">
      <w:pPr>
        <w:tabs>
          <w:tab w:val="left" w:pos="7066"/>
        </w:tabs>
        <w:rPr>
          <w:sz w:val="48"/>
          <w:szCs w:val="48"/>
        </w:rPr>
      </w:pPr>
    </w:p>
    <w:p w14:paraId="4751A1EF" w14:textId="02ACE100" w:rsidR="00FC0BDE" w:rsidRPr="001C26C1" w:rsidRDefault="001C26C1" w:rsidP="001C26C1">
      <w:pPr>
        <w:pStyle w:val="ListParagraph"/>
        <w:numPr>
          <w:ilvl w:val="0"/>
          <w:numId w:val="60"/>
        </w:numPr>
        <w:tabs>
          <w:tab w:val="left" w:pos="720"/>
        </w:tabs>
        <w:ind w:left="1276" w:hanging="1134"/>
        <w:rPr>
          <w:b/>
          <w:bCs/>
          <w:sz w:val="56"/>
          <w:szCs w:val="56"/>
        </w:rPr>
      </w:pPr>
      <w:r w:rsidRPr="000243DB">
        <w:rPr>
          <w:b/>
          <w:bCs/>
          <w:color w:val="00B0F0"/>
          <w:sz w:val="56"/>
          <w:szCs w:val="56"/>
        </w:rPr>
        <w:t>DDL</w:t>
      </w:r>
      <w:r>
        <w:rPr>
          <w:b/>
          <w:bCs/>
          <w:sz w:val="56"/>
          <w:szCs w:val="56"/>
        </w:rPr>
        <w:t xml:space="preserve"> </w:t>
      </w:r>
      <w:proofErr w:type="gramStart"/>
      <w:r>
        <w:rPr>
          <w:b/>
          <w:bCs/>
          <w:sz w:val="56"/>
          <w:szCs w:val="56"/>
        </w:rPr>
        <w:t>( Data</w:t>
      </w:r>
      <w:proofErr w:type="gramEnd"/>
      <w:r>
        <w:rPr>
          <w:b/>
          <w:bCs/>
          <w:sz w:val="56"/>
          <w:szCs w:val="56"/>
        </w:rPr>
        <w:t xml:space="preserve"> Definition Language ) </w:t>
      </w:r>
    </w:p>
    <w:p w14:paraId="6EB717B7" w14:textId="77777777" w:rsidR="001C26C1" w:rsidRDefault="001C26C1" w:rsidP="0057072A">
      <w:pPr>
        <w:tabs>
          <w:tab w:val="left" w:pos="7066"/>
        </w:tabs>
        <w:rPr>
          <w:b/>
          <w:bCs/>
          <w:sz w:val="56"/>
          <w:szCs w:val="56"/>
        </w:rPr>
      </w:pPr>
    </w:p>
    <w:p w14:paraId="4590EAF3" w14:textId="2CB6E20F" w:rsidR="001C26C1" w:rsidRDefault="001C26C1" w:rsidP="0057072A">
      <w:p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sz w:val="56"/>
          <w:szCs w:val="56"/>
        </w:rPr>
        <w:t xml:space="preserve">         </w:t>
      </w:r>
      <w:r w:rsidRPr="001C26C1">
        <w:rPr>
          <w:b/>
          <w:bCs/>
          <w:sz w:val="48"/>
          <w:szCs w:val="48"/>
        </w:rPr>
        <w:t>Data Definition Language is used to Define the structure of the Database.</w:t>
      </w:r>
    </w:p>
    <w:p w14:paraId="69CFE5AB" w14:textId="77777777" w:rsidR="001C26C1" w:rsidRDefault="001C26C1" w:rsidP="0057072A">
      <w:pPr>
        <w:tabs>
          <w:tab w:val="left" w:pos="7066"/>
        </w:tabs>
        <w:rPr>
          <w:b/>
          <w:bCs/>
          <w:sz w:val="56"/>
          <w:szCs w:val="56"/>
        </w:rPr>
      </w:pPr>
    </w:p>
    <w:p w14:paraId="2CAE2173" w14:textId="5DC52B25" w:rsidR="001C26C1" w:rsidRPr="001C26C1" w:rsidRDefault="001C26C1" w:rsidP="0057072A">
      <w:pPr>
        <w:tabs>
          <w:tab w:val="left" w:pos="7066"/>
        </w:tabs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 xml:space="preserve">           </w:t>
      </w:r>
      <w:r w:rsidRPr="001C26C1">
        <w:rPr>
          <w:b/>
          <w:bCs/>
          <w:sz w:val="48"/>
          <w:szCs w:val="48"/>
        </w:rPr>
        <w:t xml:space="preserve">DDL </w:t>
      </w:r>
      <w:proofErr w:type="gramStart"/>
      <w:r w:rsidRPr="001C26C1">
        <w:rPr>
          <w:b/>
          <w:bCs/>
          <w:sz w:val="48"/>
          <w:szCs w:val="48"/>
        </w:rPr>
        <w:t>Commands :</w:t>
      </w:r>
      <w:proofErr w:type="gramEnd"/>
      <w:r w:rsidRPr="001C26C1">
        <w:rPr>
          <w:b/>
          <w:bCs/>
          <w:sz w:val="48"/>
          <w:szCs w:val="48"/>
        </w:rPr>
        <w:t>-</w:t>
      </w:r>
    </w:p>
    <w:p w14:paraId="7767099F" w14:textId="3F200CBA" w:rsidR="001C26C1" w:rsidRPr="001C26C1" w:rsidRDefault="001C26C1" w:rsidP="001C26C1">
      <w:pPr>
        <w:pStyle w:val="ListParagraph"/>
        <w:numPr>
          <w:ilvl w:val="0"/>
          <w:numId w:val="58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>Create</w:t>
      </w:r>
    </w:p>
    <w:p w14:paraId="3337B9BD" w14:textId="46D41270" w:rsidR="001C26C1" w:rsidRPr="001C26C1" w:rsidRDefault="001C26C1" w:rsidP="001C26C1">
      <w:pPr>
        <w:pStyle w:val="ListParagraph"/>
        <w:numPr>
          <w:ilvl w:val="0"/>
          <w:numId w:val="58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>Alter</w:t>
      </w:r>
    </w:p>
    <w:p w14:paraId="76724C13" w14:textId="15D40F41" w:rsidR="001C26C1" w:rsidRPr="001C26C1" w:rsidRDefault="001C26C1" w:rsidP="001C26C1">
      <w:pPr>
        <w:pStyle w:val="ListParagraph"/>
        <w:numPr>
          <w:ilvl w:val="0"/>
          <w:numId w:val="58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>Rename</w:t>
      </w:r>
    </w:p>
    <w:p w14:paraId="1467DB49" w14:textId="6917C42A" w:rsidR="001C26C1" w:rsidRPr="001C26C1" w:rsidRDefault="001C26C1" w:rsidP="001C26C1">
      <w:pPr>
        <w:pStyle w:val="ListParagraph"/>
        <w:numPr>
          <w:ilvl w:val="0"/>
          <w:numId w:val="58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>Drop</w:t>
      </w:r>
    </w:p>
    <w:p w14:paraId="2C45045F" w14:textId="782EC42A" w:rsidR="001C26C1" w:rsidRPr="001C26C1" w:rsidRDefault="001C26C1" w:rsidP="001C26C1">
      <w:pPr>
        <w:pStyle w:val="ListParagraph"/>
        <w:numPr>
          <w:ilvl w:val="0"/>
          <w:numId w:val="58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>Truncate</w:t>
      </w:r>
    </w:p>
    <w:p w14:paraId="7E25983B" w14:textId="77777777" w:rsidR="001C26C1" w:rsidRPr="0057072A" w:rsidRDefault="001C26C1" w:rsidP="0057072A">
      <w:pPr>
        <w:tabs>
          <w:tab w:val="left" w:pos="7066"/>
        </w:tabs>
        <w:rPr>
          <w:sz w:val="48"/>
          <w:szCs w:val="48"/>
        </w:rPr>
      </w:pPr>
    </w:p>
    <w:p w14:paraId="17241503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5B464426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245A523F" w14:textId="77777777" w:rsidR="0057072A" w:rsidRDefault="0057072A" w:rsidP="00842769">
      <w:pPr>
        <w:tabs>
          <w:tab w:val="left" w:pos="7066"/>
        </w:tabs>
        <w:rPr>
          <w:b/>
          <w:bCs/>
          <w:sz w:val="48"/>
          <w:szCs w:val="48"/>
        </w:rPr>
      </w:pPr>
    </w:p>
    <w:p w14:paraId="4537F36F" w14:textId="3811F2DC" w:rsidR="00FC0BDE" w:rsidRPr="001C26C1" w:rsidRDefault="00FC0BDE" w:rsidP="001C26C1">
      <w:pPr>
        <w:pStyle w:val="ListParagraph"/>
        <w:numPr>
          <w:ilvl w:val="0"/>
          <w:numId w:val="61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lastRenderedPageBreak/>
        <w:t xml:space="preserve">Create </w:t>
      </w:r>
      <w:proofErr w:type="gramStart"/>
      <w:r w:rsidR="00842769" w:rsidRPr="001C26C1">
        <w:rPr>
          <w:b/>
          <w:bCs/>
          <w:sz w:val="48"/>
          <w:szCs w:val="48"/>
        </w:rPr>
        <w:t>D</w:t>
      </w:r>
      <w:r w:rsidRPr="001C26C1">
        <w:rPr>
          <w:b/>
          <w:bCs/>
          <w:sz w:val="48"/>
          <w:szCs w:val="48"/>
        </w:rPr>
        <w:t>atabase</w:t>
      </w:r>
      <w:r w:rsidR="00842769" w:rsidRPr="001C26C1">
        <w:rPr>
          <w:b/>
          <w:bCs/>
          <w:sz w:val="48"/>
          <w:szCs w:val="48"/>
        </w:rPr>
        <w:t>s</w:t>
      </w:r>
      <w:r w:rsidRPr="001C26C1">
        <w:rPr>
          <w:b/>
          <w:bCs/>
          <w:sz w:val="48"/>
          <w:szCs w:val="48"/>
        </w:rPr>
        <w:t xml:space="preserve"> :</w:t>
      </w:r>
      <w:proofErr w:type="gramEnd"/>
    </w:p>
    <w:p w14:paraId="0394DF7E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021F6E58" w14:textId="65A4CA45" w:rsidR="00FC0BDE" w:rsidRDefault="00FC0BDE" w:rsidP="00FC0BDE">
      <w:pPr>
        <w:tabs>
          <w:tab w:val="left" w:pos="7066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</w:t>
      </w:r>
      <w:r w:rsidR="001C26C1">
        <w:rPr>
          <w:sz w:val="48"/>
          <w:szCs w:val="48"/>
        </w:rPr>
        <w:t xml:space="preserve">                                </w:t>
      </w:r>
      <w:r>
        <w:rPr>
          <w:sz w:val="48"/>
          <w:szCs w:val="48"/>
        </w:rPr>
        <w:t xml:space="preserve">  </w:t>
      </w:r>
      <w:r>
        <w:rPr>
          <w:noProof/>
        </w:rPr>
        <w:drawing>
          <wp:inline distT="0" distB="0" distL="0" distR="0" wp14:anchorId="1B5DCB56" wp14:editId="1C3B322A">
            <wp:extent cx="4817533" cy="922805"/>
            <wp:effectExtent l="19050" t="0" r="21590" b="277495"/>
            <wp:docPr id="1017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3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547" cy="93506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9EA4634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3C2B83D7" w14:textId="153CB39B" w:rsidR="00FC0BDE" w:rsidRDefault="00FC0BDE" w:rsidP="001C26C1">
      <w:pPr>
        <w:pStyle w:val="ListParagraph"/>
        <w:numPr>
          <w:ilvl w:val="0"/>
          <w:numId w:val="61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 xml:space="preserve">Use </w:t>
      </w:r>
      <w:proofErr w:type="gramStart"/>
      <w:r w:rsidRPr="001C26C1">
        <w:rPr>
          <w:b/>
          <w:bCs/>
          <w:sz w:val="48"/>
          <w:szCs w:val="48"/>
        </w:rPr>
        <w:t>database :</w:t>
      </w:r>
      <w:proofErr w:type="gramEnd"/>
      <w:r w:rsidR="001C26C1">
        <w:rPr>
          <w:b/>
          <w:bCs/>
          <w:sz w:val="48"/>
          <w:szCs w:val="48"/>
        </w:rPr>
        <w:t xml:space="preserve"> </w:t>
      </w:r>
    </w:p>
    <w:p w14:paraId="56ED8C6A" w14:textId="4DF81881" w:rsidR="001C26C1" w:rsidRPr="001C26C1" w:rsidRDefault="001C26C1" w:rsidP="001C26C1">
      <w:pPr>
        <w:pStyle w:val="ListParagraph"/>
        <w:tabs>
          <w:tab w:val="left" w:pos="7066"/>
        </w:tabs>
        <w:rPr>
          <w:b/>
          <w:bCs/>
          <w:sz w:val="48"/>
          <w:szCs w:val="48"/>
        </w:rPr>
      </w:pPr>
    </w:p>
    <w:p w14:paraId="45EBA991" w14:textId="4B9DE065" w:rsidR="00FC0BDE" w:rsidRDefault="00FC0BDE" w:rsidP="00FC0BDE">
      <w:pPr>
        <w:tabs>
          <w:tab w:val="left" w:pos="7066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</w:t>
      </w:r>
      <w:r w:rsidR="001C26C1">
        <w:rPr>
          <w:sz w:val="48"/>
          <w:szCs w:val="48"/>
        </w:rPr>
        <w:t xml:space="preserve">                                 </w:t>
      </w:r>
      <w:r>
        <w:rPr>
          <w:sz w:val="48"/>
          <w:szCs w:val="48"/>
        </w:rPr>
        <w:t xml:space="preserve">  </w:t>
      </w:r>
      <w:r>
        <w:rPr>
          <w:noProof/>
        </w:rPr>
        <w:drawing>
          <wp:inline distT="0" distB="0" distL="0" distR="0" wp14:anchorId="71D1DABE" wp14:editId="436F715F">
            <wp:extent cx="2452955" cy="621876"/>
            <wp:effectExtent l="19050" t="0" r="24130" b="216535"/>
            <wp:docPr id="134215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51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1378" cy="6265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C83BA1A" w14:textId="648761B1" w:rsidR="00FC0BDE" w:rsidRPr="001C26C1" w:rsidRDefault="00FC0BDE" w:rsidP="001C26C1">
      <w:pPr>
        <w:pStyle w:val="ListParagraph"/>
        <w:numPr>
          <w:ilvl w:val="0"/>
          <w:numId w:val="61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 xml:space="preserve">Create </w:t>
      </w:r>
      <w:proofErr w:type="gramStart"/>
      <w:r w:rsidRPr="001C26C1">
        <w:rPr>
          <w:b/>
          <w:bCs/>
          <w:sz w:val="48"/>
          <w:szCs w:val="48"/>
        </w:rPr>
        <w:t>table :</w:t>
      </w:r>
      <w:proofErr w:type="gramEnd"/>
    </w:p>
    <w:p w14:paraId="59C5A626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77ADEDA8" w14:textId="62D3DCC1" w:rsidR="00FC0BDE" w:rsidRDefault="00FC0BDE" w:rsidP="00FC0BDE">
      <w:pPr>
        <w:tabs>
          <w:tab w:val="left" w:pos="7066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</w:t>
      </w:r>
      <w:r w:rsidR="001C26C1">
        <w:rPr>
          <w:sz w:val="48"/>
          <w:szCs w:val="48"/>
        </w:rPr>
        <w:t xml:space="preserve">                   </w:t>
      </w:r>
      <w:r>
        <w:rPr>
          <w:sz w:val="48"/>
          <w:szCs w:val="48"/>
        </w:rPr>
        <w:t xml:space="preserve">  </w:t>
      </w:r>
      <w:r>
        <w:rPr>
          <w:noProof/>
        </w:rPr>
        <w:drawing>
          <wp:inline distT="0" distB="0" distL="0" distR="0" wp14:anchorId="0B91A5C4" wp14:editId="41409210">
            <wp:extent cx="4273550" cy="1630009"/>
            <wp:effectExtent l="19050" t="0" r="12700" b="504190"/>
            <wp:docPr id="206214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42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129" cy="164586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DBABA9F" w14:textId="77777777" w:rsidR="001C26C1" w:rsidRDefault="001C26C1" w:rsidP="00FC0BDE">
      <w:pPr>
        <w:tabs>
          <w:tab w:val="left" w:pos="7066"/>
        </w:tabs>
        <w:rPr>
          <w:sz w:val="48"/>
          <w:szCs w:val="48"/>
        </w:rPr>
      </w:pPr>
    </w:p>
    <w:p w14:paraId="368FF8B9" w14:textId="55614592" w:rsidR="00842769" w:rsidRPr="001C26C1" w:rsidRDefault="00842769" w:rsidP="001C26C1">
      <w:pPr>
        <w:pStyle w:val="ListParagraph"/>
        <w:numPr>
          <w:ilvl w:val="0"/>
          <w:numId w:val="61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>Show tables:</w:t>
      </w:r>
      <w:r w:rsidR="001C26C1" w:rsidRPr="001C26C1">
        <w:rPr>
          <w:b/>
          <w:bCs/>
          <w:sz w:val="48"/>
          <w:szCs w:val="48"/>
        </w:rPr>
        <w:t xml:space="preserve"> </w:t>
      </w:r>
    </w:p>
    <w:p w14:paraId="3A0DA25C" w14:textId="22C61EF0" w:rsidR="00842769" w:rsidRDefault="00842769" w:rsidP="00FC0BDE">
      <w:pPr>
        <w:tabs>
          <w:tab w:val="left" w:pos="7066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</w:t>
      </w:r>
      <w:r w:rsidR="001C26C1">
        <w:rPr>
          <w:sz w:val="48"/>
          <w:szCs w:val="48"/>
        </w:rPr>
        <w:t xml:space="preserve">                                        </w:t>
      </w:r>
      <w:r>
        <w:rPr>
          <w:sz w:val="48"/>
          <w:szCs w:val="48"/>
        </w:rPr>
        <w:t xml:space="preserve">    </w:t>
      </w:r>
      <w:r w:rsidR="001C26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6ED30" wp14:editId="3266490B">
            <wp:extent cx="1552575" cy="1876425"/>
            <wp:effectExtent l="19050" t="0" r="28575" b="561975"/>
            <wp:docPr id="178786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67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76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618AADF" w14:textId="23CAED1D" w:rsidR="00842769" w:rsidRPr="001C26C1" w:rsidRDefault="00842769" w:rsidP="001C26C1">
      <w:pPr>
        <w:pStyle w:val="ListParagraph"/>
        <w:numPr>
          <w:ilvl w:val="0"/>
          <w:numId w:val="61"/>
        </w:numPr>
        <w:tabs>
          <w:tab w:val="left" w:pos="7066"/>
        </w:tabs>
        <w:rPr>
          <w:b/>
          <w:bCs/>
          <w:sz w:val="48"/>
          <w:szCs w:val="48"/>
        </w:rPr>
      </w:pPr>
      <w:r w:rsidRPr="001C26C1">
        <w:rPr>
          <w:b/>
          <w:bCs/>
          <w:sz w:val="48"/>
          <w:szCs w:val="48"/>
        </w:rPr>
        <w:t>Desc tables:</w:t>
      </w:r>
    </w:p>
    <w:p w14:paraId="30C6D474" w14:textId="3AB30BDC" w:rsidR="00842769" w:rsidRDefault="00842769" w:rsidP="00FC0BDE">
      <w:pPr>
        <w:tabs>
          <w:tab w:val="left" w:pos="7066"/>
        </w:tabs>
        <w:rPr>
          <w:sz w:val="48"/>
          <w:szCs w:val="48"/>
        </w:rPr>
      </w:pPr>
      <w:r>
        <w:rPr>
          <w:sz w:val="48"/>
          <w:szCs w:val="48"/>
        </w:rPr>
        <w:t xml:space="preserve">                       </w:t>
      </w:r>
      <w:r w:rsidR="001C26C1">
        <w:rPr>
          <w:sz w:val="48"/>
          <w:szCs w:val="48"/>
        </w:rPr>
        <w:t xml:space="preserve">                                   </w:t>
      </w:r>
      <w:r>
        <w:rPr>
          <w:sz w:val="48"/>
          <w:szCs w:val="48"/>
        </w:rPr>
        <w:t xml:space="preserve">    </w:t>
      </w:r>
      <w:r>
        <w:rPr>
          <w:noProof/>
        </w:rPr>
        <w:drawing>
          <wp:inline distT="0" distB="0" distL="0" distR="0" wp14:anchorId="6F5571A4" wp14:editId="7AAAA33A">
            <wp:extent cx="5987628" cy="2302934"/>
            <wp:effectExtent l="19050" t="0" r="13335" b="669290"/>
            <wp:docPr id="136515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22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7520" cy="23067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5E35B6F" w14:textId="676073F0" w:rsidR="00842769" w:rsidRPr="00A6477B" w:rsidRDefault="00842769" w:rsidP="00A6477B">
      <w:pPr>
        <w:pStyle w:val="ListParagraph"/>
        <w:numPr>
          <w:ilvl w:val="0"/>
          <w:numId w:val="62"/>
        </w:numPr>
        <w:tabs>
          <w:tab w:val="left" w:pos="1134"/>
        </w:tabs>
        <w:rPr>
          <w:b/>
          <w:bCs/>
          <w:sz w:val="72"/>
          <w:szCs w:val="72"/>
        </w:rPr>
      </w:pPr>
      <w:r w:rsidRPr="00A6477B">
        <w:rPr>
          <w:b/>
          <w:bCs/>
          <w:sz w:val="72"/>
          <w:szCs w:val="72"/>
        </w:rPr>
        <w:lastRenderedPageBreak/>
        <w:t>Alter Commands</w:t>
      </w:r>
      <w:r w:rsidR="00A6477B">
        <w:rPr>
          <w:b/>
          <w:bCs/>
          <w:sz w:val="72"/>
          <w:szCs w:val="72"/>
        </w:rPr>
        <w:t>.</w:t>
      </w:r>
    </w:p>
    <w:p w14:paraId="7C1060E3" w14:textId="77777777" w:rsidR="001C26C1" w:rsidRDefault="001C26C1" w:rsidP="001C26C1">
      <w:pPr>
        <w:tabs>
          <w:tab w:val="left" w:pos="7066"/>
        </w:tabs>
        <w:rPr>
          <w:b/>
          <w:bCs/>
          <w:sz w:val="48"/>
          <w:szCs w:val="48"/>
        </w:rPr>
      </w:pPr>
    </w:p>
    <w:p w14:paraId="13BC9AD2" w14:textId="1C88E22B" w:rsidR="001C26C1" w:rsidRDefault="00A6477B" w:rsidP="001C26C1">
      <w:p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</w:t>
      </w:r>
      <w:r w:rsidR="001C26C1">
        <w:rPr>
          <w:b/>
          <w:bCs/>
          <w:sz w:val="48"/>
          <w:szCs w:val="48"/>
        </w:rPr>
        <w:t>Alter is Used to update the structure of the table in the database.</w:t>
      </w:r>
    </w:p>
    <w:p w14:paraId="6AD3F219" w14:textId="27A44166" w:rsidR="00842769" w:rsidRDefault="00A6477B" w:rsidP="00FC0BDE">
      <w:p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</w:t>
      </w:r>
    </w:p>
    <w:p w14:paraId="4BD91549" w14:textId="77777777" w:rsidR="00842769" w:rsidRDefault="00842769" w:rsidP="00FC0BDE">
      <w:pPr>
        <w:tabs>
          <w:tab w:val="left" w:pos="7066"/>
        </w:tabs>
        <w:rPr>
          <w:b/>
          <w:bCs/>
          <w:sz w:val="48"/>
          <w:szCs w:val="48"/>
        </w:rPr>
      </w:pPr>
    </w:p>
    <w:p w14:paraId="7A035F31" w14:textId="1684C848" w:rsidR="00842769" w:rsidRDefault="00842769" w:rsidP="00842769">
      <w:pPr>
        <w:pStyle w:val="ListParagraph"/>
        <w:numPr>
          <w:ilvl w:val="0"/>
          <w:numId w:val="33"/>
        </w:num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ADD </w:t>
      </w:r>
      <w:r w:rsidRPr="00842769">
        <w:rPr>
          <w:b/>
          <w:bCs/>
          <w:sz w:val="48"/>
          <w:szCs w:val="48"/>
        </w:rPr>
        <w:t>CONSTRAINT</w:t>
      </w:r>
      <w:r>
        <w:rPr>
          <w:b/>
          <w:bCs/>
          <w:sz w:val="48"/>
          <w:szCs w:val="48"/>
        </w:rPr>
        <w:t xml:space="preserve"> using alter commands:</w:t>
      </w:r>
    </w:p>
    <w:p w14:paraId="5FC66904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</w:p>
    <w:p w14:paraId="5F88CDFA" w14:textId="1D34C2D9" w:rsidR="00842769" w:rsidRDefault="00A6477B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               </w:t>
      </w:r>
      <w:r w:rsidR="00842769">
        <w:rPr>
          <w:b/>
          <w:bCs/>
          <w:sz w:val="48"/>
          <w:szCs w:val="48"/>
        </w:rPr>
        <w:t xml:space="preserve"> </w:t>
      </w:r>
      <w:r w:rsidR="00842769">
        <w:rPr>
          <w:noProof/>
        </w:rPr>
        <w:drawing>
          <wp:inline distT="0" distB="0" distL="0" distR="0" wp14:anchorId="0CFFB631" wp14:editId="726C381C">
            <wp:extent cx="6152655" cy="719847"/>
            <wp:effectExtent l="19050" t="0" r="19685" b="252095"/>
            <wp:docPr id="212919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7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3433" cy="7269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34C7465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</w:p>
    <w:p w14:paraId="5F6893C7" w14:textId="7E5C0BAB" w:rsidR="00842769" w:rsidRPr="00A6477B" w:rsidRDefault="00842769" w:rsidP="00A6477B">
      <w:pPr>
        <w:pStyle w:val="ListParagraph"/>
        <w:tabs>
          <w:tab w:val="left" w:pos="7066"/>
        </w:tabs>
        <w:ind w:left="1485"/>
        <w:rPr>
          <w:b/>
          <w:bCs/>
          <w:color w:val="FF0000"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</w:t>
      </w:r>
      <w:r w:rsidR="00A6477B">
        <w:rPr>
          <w:b/>
          <w:bCs/>
          <w:sz w:val="48"/>
          <w:szCs w:val="48"/>
        </w:rPr>
        <w:t xml:space="preserve">                         </w:t>
      </w:r>
      <w:proofErr w:type="gramStart"/>
      <w:r w:rsidRPr="00842769">
        <w:rPr>
          <w:b/>
          <w:bCs/>
          <w:color w:val="FF0000"/>
          <w:sz w:val="48"/>
          <w:szCs w:val="48"/>
        </w:rPr>
        <w:t>Output:-</w:t>
      </w:r>
      <w:proofErr w:type="gramEnd"/>
    </w:p>
    <w:p w14:paraId="613BA187" w14:textId="0C23BCCD" w:rsidR="00842769" w:rsidRPr="00A6477B" w:rsidRDefault="00842769" w:rsidP="00A6477B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                    </w:t>
      </w:r>
      <w:r w:rsidR="00A6477B">
        <w:rPr>
          <w:b/>
          <w:bCs/>
          <w:color w:val="FF0000"/>
          <w:sz w:val="48"/>
          <w:szCs w:val="48"/>
        </w:rPr>
        <w:t xml:space="preserve">                    </w:t>
      </w:r>
      <w:r>
        <w:rPr>
          <w:b/>
          <w:bCs/>
          <w:color w:val="FF0000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2C6DB5DE" wp14:editId="1FB496E0">
            <wp:extent cx="4737380" cy="1769533"/>
            <wp:effectExtent l="19050" t="0" r="25400" b="535940"/>
            <wp:docPr id="24405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44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8783" cy="17812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8"/>
          <w:szCs w:val="48"/>
        </w:rPr>
        <w:t xml:space="preserve">          </w:t>
      </w:r>
    </w:p>
    <w:p w14:paraId="546F0921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</w:p>
    <w:p w14:paraId="3CE430A9" w14:textId="1B4A947D" w:rsidR="00842769" w:rsidRDefault="00842769" w:rsidP="00842769">
      <w:pPr>
        <w:pStyle w:val="ListParagraph"/>
        <w:numPr>
          <w:ilvl w:val="0"/>
          <w:numId w:val="33"/>
        </w:num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Rename column Name using alter commands:</w:t>
      </w:r>
    </w:p>
    <w:p w14:paraId="0D8E48CA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</w:p>
    <w:p w14:paraId="4289A8D1" w14:textId="22D06F20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 w:rsidR="00A6477B">
        <w:rPr>
          <w:b/>
          <w:bCs/>
          <w:sz w:val="48"/>
          <w:szCs w:val="48"/>
        </w:rPr>
        <w:t xml:space="preserve">                                                                        </w:t>
      </w:r>
      <w:r>
        <w:rPr>
          <w:b/>
          <w:bCs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6CD06A7B" wp14:editId="64CC4D32">
            <wp:extent cx="4006715" cy="558800"/>
            <wp:effectExtent l="19050" t="0" r="13335" b="184150"/>
            <wp:docPr id="120409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968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136" cy="56192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7B1580F" w14:textId="4498062D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</w:p>
    <w:p w14:paraId="6DB4D847" w14:textId="44B4FAD9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color w:val="FF0000"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</w:t>
      </w:r>
      <w:r w:rsidR="00A6477B">
        <w:rPr>
          <w:b/>
          <w:bCs/>
          <w:sz w:val="48"/>
          <w:szCs w:val="48"/>
        </w:rPr>
        <w:t xml:space="preserve">                     </w:t>
      </w:r>
      <w:r>
        <w:rPr>
          <w:b/>
          <w:bCs/>
          <w:sz w:val="48"/>
          <w:szCs w:val="48"/>
        </w:rPr>
        <w:t xml:space="preserve"> </w:t>
      </w:r>
      <w:proofErr w:type="gramStart"/>
      <w:r w:rsidRPr="00842769">
        <w:rPr>
          <w:b/>
          <w:bCs/>
          <w:color w:val="FF0000"/>
          <w:sz w:val="48"/>
          <w:szCs w:val="48"/>
        </w:rPr>
        <w:t>Output:-</w:t>
      </w:r>
      <w:proofErr w:type="gramEnd"/>
    </w:p>
    <w:p w14:paraId="6D8A6F38" w14:textId="77777777" w:rsidR="00A6477B" w:rsidRDefault="00A6477B" w:rsidP="00842769">
      <w:pPr>
        <w:pStyle w:val="ListParagraph"/>
        <w:tabs>
          <w:tab w:val="left" w:pos="7066"/>
        </w:tabs>
        <w:ind w:left="1485"/>
        <w:rPr>
          <w:b/>
          <w:bCs/>
          <w:color w:val="FF0000"/>
          <w:sz w:val="48"/>
          <w:szCs w:val="48"/>
        </w:rPr>
      </w:pPr>
    </w:p>
    <w:p w14:paraId="0EAAEDC4" w14:textId="25AADD19" w:rsidR="00842769" w:rsidRDefault="00A6477B" w:rsidP="00842769">
      <w:pPr>
        <w:pStyle w:val="ListParagraph"/>
        <w:tabs>
          <w:tab w:val="left" w:pos="7066"/>
        </w:tabs>
        <w:ind w:left="1485"/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                                                      </w:t>
      </w:r>
      <w:r w:rsidR="00842769">
        <w:rPr>
          <w:noProof/>
        </w:rPr>
        <w:drawing>
          <wp:inline distT="0" distB="0" distL="0" distR="0" wp14:anchorId="373F2F48" wp14:editId="7E0DB40C">
            <wp:extent cx="4315460" cy="2252133"/>
            <wp:effectExtent l="19050" t="0" r="8890" b="662940"/>
            <wp:docPr id="36480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068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1871" cy="22606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A3501C4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color w:val="FF0000"/>
          <w:sz w:val="48"/>
          <w:szCs w:val="48"/>
        </w:rPr>
      </w:pPr>
    </w:p>
    <w:p w14:paraId="3C796CA2" w14:textId="77777777" w:rsidR="00842769" w:rsidRPr="00A6477B" w:rsidRDefault="00842769" w:rsidP="00A6477B">
      <w:pPr>
        <w:tabs>
          <w:tab w:val="left" w:pos="7066"/>
        </w:tabs>
        <w:rPr>
          <w:b/>
          <w:bCs/>
          <w:sz w:val="48"/>
          <w:szCs w:val="48"/>
        </w:rPr>
      </w:pPr>
    </w:p>
    <w:p w14:paraId="46CC2F00" w14:textId="61022AED" w:rsidR="00842769" w:rsidRDefault="00842769" w:rsidP="00842769">
      <w:pPr>
        <w:pStyle w:val="ListParagraph"/>
        <w:numPr>
          <w:ilvl w:val="0"/>
          <w:numId w:val="33"/>
        </w:num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Add column Specific location using alter commands:</w:t>
      </w:r>
    </w:p>
    <w:p w14:paraId="01C58B71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</w:p>
    <w:p w14:paraId="53BAC346" w14:textId="256EBF65" w:rsidR="00842769" w:rsidRDefault="00A6477B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                                     </w:t>
      </w:r>
      <w:r w:rsidR="00842769">
        <w:rPr>
          <w:noProof/>
        </w:rPr>
        <w:drawing>
          <wp:inline distT="0" distB="0" distL="0" distR="0" wp14:anchorId="38B84911" wp14:editId="1FEEF805">
            <wp:extent cx="4600575" cy="431800"/>
            <wp:effectExtent l="19050" t="0" r="28575" b="177800"/>
            <wp:docPr id="48437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78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7809" cy="4324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FD69983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</w:p>
    <w:p w14:paraId="5908B93C" w14:textId="736021BB" w:rsidR="00842769" w:rsidRDefault="00842769" w:rsidP="00842769">
      <w:pPr>
        <w:tabs>
          <w:tab w:val="left" w:pos="7066"/>
        </w:tabs>
        <w:rPr>
          <w:b/>
          <w:bCs/>
          <w:color w:val="FF0000"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         </w:t>
      </w:r>
      <w:proofErr w:type="gramStart"/>
      <w:r w:rsidRPr="00842769">
        <w:rPr>
          <w:b/>
          <w:bCs/>
          <w:color w:val="FF0000"/>
          <w:sz w:val="48"/>
          <w:szCs w:val="48"/>
        </w:rPr>
        <w:t>Output:-</w:t>
      </w:r>
      <w:proofErr w:type="gramEnd"/>
    </w:p>
    <w:p w14:paraId="55FCF1A0" w14:textId="77777777" w:rsidR="00842769" w:rsidRDefault="00842769" w:rsidP="00842769">
      <w:pPr>
        <w:tabs>
          <w:tab w:val="left" w:pos="7066"/>
        </w:tabs>
        <w:rPr>
          <w:b/>
          <w:bCs/>
          <w:color w:val="FF0000"/>
          <w:sz w:val="48"/>
          <w:szCs w:val="48"/>
        </w:rPr>
      </w:pPr>
    </w:p>
    <w:p w14:paraId="3E102353" w14:textId="623CB3B1" w:rsidR="00842769" w:rsidRPr="00842769" w:rsidRDefault="00842769" w:rsidP="00842769">
      <w:p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                                              </w:t>
      </w:r>
      <w:r w:rsidR="00A6477B">
        <w:rPr>
          <w:b/>
          <w:bCs/>
          <w:color w:val="FF0000"/>
          <w:sz w:val="48"/>
          <w:szCs w:val="48"/>
        </w:rPr>
        <w:t xml:space="preserve">                  </w:t>
      </w:r>
      <w:r>
        <w:rPr>
          <w:b/>
          <w:bCs/>
          <w:color w:val="FF0000"/>
          <w:sz w:val="48"/>
          <w:szCs w:val="48"/>
        </w:rPr>
        <w:t xml:space="preserve">         </w:t>
      </w:r>
      <w:r>
        <w:rPr>
          <w:noProof/>
        </w:rPr>
        <w:drawing>
          <wp:inline distT="0" distB="0" distL="0" distR="0" wp14:anchorId="2F2BB714" wp14:editId="50415E6E">
            <wp:extent cx="4661356" cy="1760706"/>
            <wp:effectExtent l="19050" t="0" r="25400" b="525780"/>
            <wp:docPr id="119745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6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057" cy="17666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B879ECF" w14:textId="77777777" w:rsidR="00842769" w:rsidRDefault="00842769" w:rsidP="00842769">
      <w:pPr>
        <w:pStyle w:val="ListParagraph"/>
        <w:tabs>
          <w:tab w:val="left" w:pos="7066"/>
        </w:tabs>
        <w:ind w:left="1485"/>
        <w:rPr>
          <w:b/>
          <w:bCs/>
          <w:sz w:val="48"/>
          <w:szCs w:val="48"/>
        </w:rPr>
      </w:pPr>
    </w:p>
    <w:p w14:paraId="7784B6EF" w14:textId="11529F68" w:rsidR="00842769" w:rsidRPr="00842769" w:rsidRDefault="00842769" w:rsidP="00842769">
      <w:pPr>
        <w:tabs>
          <w:tab w:val="left" w:pos="7066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</w:t>
      </w:r>
    </w:p>
    <w:p w14:paraId="13CF99FD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64495DFD" w14:textId="77777777" w:rsidR="00842769" w:rsidRDefault="00842769" w:rsidP="00FC0BDE">
      <w:pPr>
        <w:tabs>
          <w:tab w:val="left" w:pos="7066"/>
        </w:tabs>
        <w:rPr>
          <w:sz w:val="48"/>
          <w:szCs w:val="48"/>
        </w:rPr>
      </w:pPr>
    </w:p>
    <w:p w14:paraId="65420F80" w14:textId="77777777" w:rsidR="00842769" w:rsidRDefault="00842769" w:rsidP="00FC0BDE">
      <w:pPr>
        <w:tabs>
          <w:tab w:val="left" w:pos="7066"/>
        </w:tabs>
        <w:rPr>
          <w:sz w:val="48"/>
          <w:szCs w:val="48"/>
        </w:rPr>
      </w:pPr>
    </w:p>
    <w:p w14:paraId="65A9B1B0" w14:textId="77777777" w:rsidR="00842769" w:rsidRDefault="00842769" w:rsidP="00FC0BDE">
      <w:pPr>
        <w:tabs>
          <w:tab w:val="left" w:pos="7066"/>
        </w:tabs>
        <w:rPr>
          <w:sz w:val="28"/>
        </w:rPr>
      </w:pPr>
      <w:r>
        <w:rPr>
          <w:sz w:val="28"/>
        </w:rPr>
        <w:t xml:space="preserve">                               </w:t>
      </w:r>
    </w:p>
    <w:p w14:paraId="3169E169" w14:textId="19CA7A84" w:rsidR="00842769" w:rsidRPr="00A6477B" w:rsidRDefault="00842769" w:rsidP="00A6477B">
      <w:pPr>
        <w:pStyle w:val="ListParagraph"/>
        <w:numPr>
          <w:ilvl w:val="0"/>
          <w:numId w:val="63"/>
        </w:numPr>
        <w:tabs>
          <w:tab w:val="left" w:pos="1134"/>
        </w:tabs>
        <w:rPr>
          <w:b/>
          <w:sz w:val="48"/>
          <w:szCs w:val="32"/>
        </w:rPr>
      </w:pPr>
      <w:r w:rsidRPr="00A6477B">
        <w:rPr>
          <w:b/>
          <w:sz w:val="56"/>
          <w:szCs w:val="40"/>
        </w:rPr>
        <w:lastRenderedPageBreak/>
        <w:t xml:space="preserve">Truncate Table and Drop table </w:t>
      </w:r>
    </w:p>
    <w:p w14:paraId="1B59201D" w14:textId="77777777" w:rsidR="00842769" w:rsidRDefault="00842769" w:rsidP="00FC0BDE">
      <w:pPr>
        <w:tabs>
          <w:tab w:val="left" w:pos="7066"/>
        </w:tabs>
        <w:rPr>
          <w:bCs/>
          <w:sz w:val="48"/>
          <w:szCs w:val="32"/>
        </w:rPr>
      </w:pPr>
    </w:p>
    <w:p w14:paraId="7AA0C07A" w14:textId="1723AC35" w:rsidR="00842769" w:rsidRDefault="00842769" w:rsidP="00A6477B">
      <w:pPr>
        <w:pStyle w:val="ListParagraph"/>
        <w:numPr>
          <w:ilvl w:val="0"/>
          <w:numId w:val="35"/>
        </w:numPr>
        <w:tabs>
          <w:tab w:val="left" w:pos="7066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>Drop</w:t>
      </w:r>
      <w:r w:rsidRPr="00842769">
        <w:rPr>
          <w:b/>
          <w:sz w:val="48"/>
          <w:szCs w:val="48"/>
        </w:rPr>
        <w:t xml:space="preserve"> </w:t>
      </w:r>
      <w:proofErr w:type="gramStart"/>
      <w:r w:rsidRPr="00842769">
        <w:rPr>
          <w:b/>
          <w:sz w:val="48"/>
          <w:szCs w:val="48"/>
        </w:rPr>
        <w:t>Table :</w:t>
      </w:r>
      <w:proofErr w:type="gramEnd"/>
      <w:r w:rsidRPr="00842769">
        <w:rPr>
          <w:b/>
          <w:sz w:val="48"/>
          <w:szCs w:val="48"/>
        </w:rPr>
        <w:t>-</w:t>
      </w:r>
    </w:p>
    <w:p w14:paraId="7AA990F3" w14:textId="6E00E8D3" w:rsidR="009F6622" w:rsidRPr="009F6622" w:rsidRDefault="009F6622" w:rsidP="009F6622">
      <w:pPr>
        <w:pStyle w:val="ListParagraph"/>
        <w:tabs>
          <w:tab w:val="left" w:pos="7066"/>
        </w:tabs>
        <w:ind w:left="1980"/>
        <w:rPr>
          <w:bCs/>
          <w:sz w:val="44"/>
          <w:szCs w:val="44"/>
        </w:rPr>
      </w:pPr>
      <w:r>
        <w:rPr>
          <w:b/>
          <w:sz w:val="48"/>
          <w:szCs w:val="48"/>
        </w:rPr>
        <w:t xml:space="preserve">                           </w:t>
      </w:r>
      <w:r w:rsidRPr="009F6622">
        <w:rPr>
          <w:bCs/>
          <w:sz w:val="44"/>
          <w:szCs w:val="44"/>
        </w:rPr>
        <w:t>The DROP TABLE statement is used to drop an existing table in a database.</w:t>
      </w:r>
    </w:p>
    <w:p w14:paraId="3BEC3045" w14:textId="3EE94A5D" w:rsidR="009F6622" w:rsidRPr="00842769" w:rsidRDefault="00A6477B" w:rsidP="00842769">
      <w:pPr>
        <w:tabs>
          <w:tab w:val="left" w:pos="7066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  <w:r w:rsidR="00842769" w:rsidRPr="00842769">
        <w:rPr>
          <w:b/>
          <w:sz w:val="48"/>
          <w:szCs w:val="48"/>
        </w:rPr>
        <w:t xml:space="preserve">             </w:t>
      </w:r>
      <w:r w:rsidR="009F6622">
        <w:rPr>
          <w:b/>
          <w:sz w:val="48"/>
          <w:szCs w:val="48"/>
        </w:rPr>
        <w:t xml:space="preserve"> </w:t>
      </w:r>
    </w:p>
    <w:p w14:paraId="65C1D866" w14:textId="767B223D" w:rsidR="00FC0BDE" w:rsidRDefault="00A6477B" w:rsidP="00FC0BDE">
      <w:pPr>
        <w:tabs>
          <w:tab w:val="left" w:pos="7066"/>
        </w:tabs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             </w:t>
      </w:r>
      <w:r w:rsidR="009F6622">
        <w:rPr>
          <w:noProof/>
        </w:rPr>
        <w:t xml:space="preserve">                                                                           </w:t>
      </w:r>
      <w:r>
        <w:rPr>
          <w:noProof/>
        </w:rPr>
        <w:t xml:space="preserve">    </w:t>
      </w:r>
      <w:r w:rsidR="00842769">
        <w:rPr>
          <w:noProof/>
        </w:rPr>
        <w:drawing>
          <wp:inline distT="0" distB="0" distL="0" distR="0" wp14:anchorId="65C46CD7" wp14:editId="7CE498B2">
            <wp:extent cx="3400780" cy="465667"/>
            <wp:effectExtent l="19050" t="0" r="9525" b="163195"/>
            <wp:docPr id="10178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70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7521" cy="4693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F0E7BDE" w14:textId="77777777" w:rsidR="00A6477B" w:rsidRDefault="00A6477B" w:rsidP="00FC0BDE">
      <w:pPr>
        <w:tabs>
          <w:tab w:val="left" w:pos="7066"/>
        </w:tabs>
        <w:rPr>
          <w:sz w:val="48"/>
          <w:szCs w:val="48"/>
        </w:rPr>
      </w:pPr>
    </w:p>
    <w:p w14:paraId="6D920E80" w14:textId="13537189" w:rsidR="00842769" w:rsidRPr="009F6622" w:rsidRDefault="00842769" w:rsidP="00FC0BDE">
      <w:pPr>
        <w:tabs>
          <w:tab w:val="left" w:pos="7066"/>
        </w:tabs>
        <w:rPr>
          <w:b/>
          <w:bCs/>
          <w:sz w:val="48"/>
          <w:szCs w:val="48"/>
        </w:rPr>
      </w:pPr>
      <w:r w:rsidRPr="009F6622">
        <w:rPr>
          <w:b/>
          <w:bCs/>
          <w:sz w:val="48"/>
          <w:szCs w:val="48"/>
        </w:rPr>
        <w:t xml:space="preserve">          </w:t>
      </w:r>
      <w:r w:rsidR="009F6622" w:rsidRPr="009F6622">
        <w:rPr>
          <w:b/>
          <w:bCs/>
          <w:sz w:val="48"/>
          <w:szCs w:val="48"/>
        </w:rPr>
        <w:t xml:space="preserve">            </w:t>
      </w:r>
      <w:r w:rsidRPr="009F6622">
        <w:rPr>
          <w:b/>
          <w:bCs/>
          <w:sz w:val="48"/>
          <w:szCs w:val="48"/>
        </w:rPr>
        <w:t xml:space="preserve"> </w:t>
      </w:r>
      <w:proofErr w:type="gramStart"/>
      <w:r w:rsidR="00A6477B" w:rsidRPr="009F6622">
        <w:rPr>
          <w:b/>
          <w:bCs/>
          <w:color w:val="FF0000"/>
          <w:sz w:val="48"/>
          <w:szCs w:val="48"/>
        </w:rPr>
        <w:t>Output :</w:t>
      </w:r>
      <w:proofErr w:type="gramEnd"/>
      <w:r w:rsidR="00A6477B" w:rsidRPr="009F6622">
        <w:rPr>
          <w:b/>
          <w:bCs/>
          <w:color w:val="FF0000"/>
          <w:sz w:val="48"/>
          <w:szCs w:val="48"/>
        </w:rPr>
        <w:t>-</w:t>
      </w:r>
    </w:p>
    <w:p w14:paraId="0521FC3D" w14:textId="33B9CEA9" w:rsidR="00842769" w:rsidRPr="00A6477B" w:rsidRDefault="00842769" w:rsidP="00FC0BDE">
      <w:pPr>
        <w:tabs>
          <w:tab w:val="left" w:pos="7066"/>
        </w:tabs>
        <w:rPr>
          <w:b/>
          <w:bCs/>
          <w:sz w:val="48"/>
          <w:szCs w:val="48"/>
        </w:rPr>
      </w:pPr>
      <w:r w:rsidRPr="009F6622">
        <w:rPr>
          <w:sz w:val="48"/>
          <w:szCs w:val="48"/>
        </w:rPr>
        <w:t xml:space="preserve">         </w:t>
      </w:r>
      <w:r w:rsidR="00A6477B" w:rsidRPr="009F6622">
        <w:rPr>
          <w:sz w:val="48"/>
          <w:szCs w:val="48"/>
        </w:rPr>
        <w:t xml:space="preserve">                </w:t>
      </w:r>
      <w:r w:rsidR="009F6622" w:rsidRPr="009F6622">
        <w:rPr>
          <w:sz w:val="48"/>
          <w:szCs w:val="48"/>
        </w:rPr>
        <w:t xml:space="preserve">             </w:t>
      </w:r>
      <w:r w:rsidRPr="009F6622">
        <w:rPr>
          <w:sz w:val="48"/>
          <w:szCs w:val="48"/>
        </w:rPr>
        <w:t xml:space="preserve"> </w:t>
      </w:r>
      <w:proofErr w:type="gramStart"/>
      <w:r w:rsidRPr="009F6622">
        <w:rPr>
          <w:sz w:val="48"/>
          <w:szCs w:val="48"/>
        </w:rPr>
        <w:t xml:space="preserve">Before </w:t>
      </w:r>
      <w:r w:rsidR="00A6477B" w:rsidRPr="009F6622">
        <w:rPr>
          <w:sz w:val="48"/>
          <w:szCs w:val="48"/>
        </w:rPr>
        <w:t>:</w:t>
      </w:r>
      <w:proofErr w:type="gramEnd"/>
      <w:r w:rsidR="00A6477B" w:rsidRPr="009F6622">
        <w:rPr>
          <w:sz w:val="48"/>
          <w:szCs w:val="48"/>
        </w:rPr>
        <w:t>-</w:t>
      </w:r>
      <w:r w:rsidRPr="009F6622">
        <w:rPr>
          <w:sz w:val="48"/>
          <w:szCs w:val="48"/>
        </w:rPr>
        <w:t xml:space="preserve">                                     </w:t>
      </w:r>
      <w:r w:rsidR="00A6477B" w:rsidRPr="009F6622">
        <w:rPr>
          <w:sz w:val="48"/>
          <w:szCs w:val="48"/>
        </w:rPr>
        <w:t xml:space="preserve">                     </w:t>
      </w:r>
      <w:r w:rsidR="009F6622" w:rsidRPr="009F6622">
        <w:rPr>
          <w:sz w:val="48"/>
          <w:szCs w:val="48"/>
        </w:rPr>
        <w:t xml:space="preserve">   </w:t>
      </w:r>
      <w:r w:rsidR="005A0B8B">
        <w:rPr>
          <w:sz w:val="48"/>
          <w:szCs w:val="48"/>
        </w:rPr>
        <w:t>After :-</w:t>
      </w:r>
    </w:p>
    <w:p w14:paraId="0A2E2509" w14:textId="5B65F2C2" w:rsidR="00842769" w:rsidRDefault="00842769" w:rsidP="00FC0BDE">
      <w:pPr>
        <w:tabs>
          <w:tab w:val="left" w:pos="7066"/>
        </w:tabs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A6477B">
        <w:rPr>
          <w:sz w:val="48"/>
          <w:szCs w:val="48"/>
        </w:rPr>
        <w:t xml:space="preserve">                           </w:t>
      </w:r>
      <w:r>
        <w:rPr>
          <w:sz w:val="48"/>
          <w:szCs w:val="48"/>
        </w:rPr>
        <w:t xml:space="preserve"> </w:t>
      </w:r>
      <w:r w:rsidR="00A6477B">
        <w:rPr>
          <w:sz w:val="48"/>
          <w:szCs w:val="48"/>
        </w:rPr>
        <w:t xml:space="preserve">     </w:t>
      </w:r>
      <w:r>
        <w:rPr>
          <w:sz w:val="48"/>
          <w:szCs w:val="48"/>
        </w:rPr>
        <w:t xml:space="preserve">   </w:t>
      </w:r>
      <w:r w:rsidR="009F6622">
        <w:rPr>
          <w:sz w:val="48"/>
          <w:szCs w:val="48"/>
        </w:rPr>
        <w:t xml:space="preserve">           </w:t>
      </w:r>
      <w:r>
        <w:rPr>
          <w:sz w:val="48"/>
          <w:szCs w:val="48"/>
        </w:rPr>
        <w:t xml:space="preserve">    </w:t>
      </w:r>
      <w:r w:rsidR="00A6477B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6D917A1F" wp14:editId="79E8A41E">
            <wp:extent cx="2022070" cy="2476500"/>
            <wp:effectExtent l="19050" t="0" r="16510" b="723900"/>
            <wp:docPr id="16856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96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3855" cy="247868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</w:t>
      </w:r>
      <w:r w:rsidR="005A0B8B">
        <w:rPr>
          <w:sz w:val="48"/>
          <w:szCs w:val="48"/>
        </w:rPr>
        <w:t xml:space="preserve">                                 </w:t>
      </w:r>
      <w:r>
        <w:rPr>
          <w:sz w:val="48"/>
          <w:szCs w:val="48"/>
        </w:rPr>
        <w:t xml:space="preserve">  </w:t>
      </w:r>
      <w:r w:rsidR="005A0B8B">
        <w:rPr>
          <w:noProof/>
        </w:rPr>
        <w:drawing>
          <wp:inline distT="0" distB="0" distL="0" distR="0" wp14:anchorId="67B3E21D" wp14:editId="59C25D25">
            <wp:extent cx="2286000" cy="2457450"/>
            <wp:effectExtent l="19050" t="0" r="19050" b="723900"/>
            <wp:docPr id="44056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640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9469" cy="25041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A6477B">
        <w:rPr>
          <w:sz w:val="48"/>
          <w:szCs w:val="48"/>
        </w:rPr>
        <w:t xml:space="preserve">           </w:t>
      </w:r>
      <w:r w:rsidR="005A0B8B">
        <w:rPr>
          <w:sz w:val="48"/>
          <w:szCs w:val="48"/>
        </w:rPr>
        <w:t xml:space="preserve"> </w:t>
      </w:r>
      <w:r w:rsidR="00A6477B">
        <w:rPr>
          <w:sz w:val="48"/>
          <w:szCs w:val="48"/>
        </w:rPr>
        <w:t xml:space="preserve">          </w:t>
      </w:r>
      <w:r>
        <w:rPr>
          <w:sz w:val="48"/>
          <w:szCs w:val="48"/>
        </w:rPr>
        <w:t xml:space="preserve"> </w:t>
      </w:r>
      <w:r w:rsidR="009F6622">
        <w:rPr>
          <w:sz w:val="48"/>
          <w:szCs w:val="48"/>
        </w:rPr>
        <w:t xml:space="preserve">       </w:t>
      </w:r>
      <w:r>
        <w:rPr>
          <w:sz w:val="48"/>
          <w:szCs w:val="48"/>
        </w:rPr>
        <w:t xml:space="preserve"> </w:t>
      </w:r>
    </w:p>
    <w:p w14:paraId="30A8EDC6" w14:textId="688DB299" w:rsidR="00842769" w:rsidRPr="009F6622" w:rsidRDefault="00842769" w:rsidP="00842769">
      <w:pPr>
        <w:pStyle w:val="ListParagraph"/>
        <w:numPr>
          <w:ilvl w:val="0"/>
          <w:numId w:val="35"/>
        </w:numPr>
        <w:tabs>
          <w:tab w:val="left" w:pos="7066"/>
        </w:tabs>
        <w:rPr>
          <w:b/>
          <w:sz w:val="48"/>
          <w:szCs w:val="48"/>
        </w:rPr>
      </w:pPr>
      <w:r w:rsidRPr="00842769">
        <w:rPr>
          <w:sz w:val="28"/>
        </w:rPr>
        <w:lastRenderedPageBreak/>
        <w:t xml:space="preserve"> </w:t>
      </w:r>
      <w:r w:rsidRPr="009F6622">
        <w:rPr>
          <w:b/>
          <w:sz w:val="48"/>
          <w:szCs w:val="32"/>
        </w:rPr>
        <w:t xml:space="preserve">Truncate </w:t>
      </w:r>
      <w:proofErr w:type="gramStart"/>
      <w:r w:rsidRPr="009F6622">
        <w:rPr>
          <w:b/>
          <w:sz w:val="48"/>
          <w:szCs w:val="32"/>
        </w:rPr>
        <w:t>Table</w:t>
      </w:r>
      <w:r w:rsidR="009F6622">
        <w:rPr>
          <w:b/>
          <w:sz w:val="48"/>
          <w:szCs w:val="32"/>
        </w:rPr>
        <w:t xml:space="preserve"> :</w:t>
      </w:r>
      <w:proofErr w:type="gramEnd"/>
      <w:r w:rsidR="009F6622">
        <w:rPr>
          <w:b/>
          <w:sz w:val="48"/>
          <w:szCs w:val="32"/>
        </w:rPr>
        <w:t>-</w:t>
      </w:r>
    </w:p>
    <w:p w14:paraId="4928A435" w14:textId="62005DAD" w:rsidR="009F6622" w:rsidRPr="009F6622" w:rsidRDefault="009F6622" w:rsidP="009F6622">
      <w:pPr>
        <w:pStyle w:val="ListParagraph"/>
        <w:tabs>
          <w:tab w:val="left" w:pos="7066"/>
        </w:tabs>
        <w:ind w:left="1980"/>
        <w:rPr>
          <w:bCs/>
          <w:sz w:val="40"/>
          <w:szCs w:val="40"/>
        </w:rPr>
      </w:pPr>
      <w:r>
        <w:rPr>
          <w:b/>
          <w:sz w:val="48"/>
          <w:szCs w:val="48"/>
        </w:rPr>
        <w:t xml:space="preserve">                                  </w:t>
      </w:r>
      <w:r w:rsidRPr="009F6622">
        <w:rPr>
          <w:bCs/>
          <w:sz w:val="40"/>
          <w:szCs w:val="40"/>
        </w:rPr>
        <w:t xml:space="preserve">The TRUNCATE TABLE statement is used to delete the data inside a table. </w:t>
      </w:r>
    </w:p>
    <w:p w14:paraId="5FCDA7DB" w14:textId="77777777" w:rsidR="00842769" w:rsidRPr="009F6622" w:rsidRDefault="00842769" w:rsidP="00842769">
      <w:pPr>
        <w:pStyle w:val="ListParagraph"/>
        <w:tabs>
          <w:tab w:val="left" w:pos="7066"/>
        </w:tabs>
        <w:ind w:left="1980"/>
        <w:rPr>
          <w:bCs/>
          <w:sz w:val="40"/>
          <w:szCs w:val="24"/>
        </w:rPr>
      </w:pPr>
    </w:p>
    <w:p w14:paraId="61D6C275" w14:textId="77777777" w:rsidR="00842769" w:rsidRPr="009F6622" w:rsidRDefault="00842769" w:rsidP="009F6622">
      <w:pPr>
        <w:tabs>
          <w:tab w:val="left" w:pos="7066"/>
        </w:tabs>
        <w:rPr>
          <w:bCs/>
          <w:sz w:val="48"/>
          <w:szCs w:val="32"/>
        </w:rPr>
      </w:pPr>
    </w:p>
    <w:p w14:paraId="18E61B56" w14:textId="5531C31F" w:rsidR="00842769" w:rsidRDefault="009F6622" w:rsidP="00842769">
      <w:pPr>
        <w:pStyle w:val="ListParagraph"/>
        <w:tabs>
          <w:tab w:val="left" w:pos="7066"/>
        </w:tabs>
        <w:ind w:left="1980"/>
        <w:rPr>
          <w:bCs/>
          <w:sz w:val="48"/>
          <w:szCs w:val="32"/>
        </w:rPr>
      </w:pPr>
      <w:r>
        <w:rPr>
          <w:bCs/>
          <w:sz w:val="48"/>
          <w:szCs w:val="32"/>
        </w:rPr>
        <w:t xml:space="preserve">                                                                                           </w:t>
      </w:r>
      <w:r w:rsidR="00842769">
        <w:rPr>
          <w:noProof/>
        </w:rPr>
        <w:drawing>
          <wp:inline distT="0" distB="0" distL="0" distR="0" wp14:anchorId="171F2A14" wp14:editId="58900971">
            <wp:extent cx="2257425" cy="419100"/>
            <wp:effectExtent l="19050" t="0" r="28575" b="152400"/>
            <wp:docPr id="148912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25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9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A0AFD2D" w14:textId="6F89FF56" w:rsidR="009F6622" w:rsidRPr="009F6622" w:rsidRDefault="009F6622" w:rsidP="009F6622">
      <w:pPr>
        <w:pStyle w:val="ListParagraph"/>
        <w:tabs>
          <w:tab w:val="left" w:pos="7066"/>
        </w:tabs>
        <w:ind w:left="1980"/>
        <w:rPr>
          <w:b/>
          <w:color w:val="FF0000"/>
          <w:sz w:val="48"/>
          <w:szCs w:val="32"/>
        </w:rPr>
      </w:pPr>
      <w:r>
        <w:rPr>
          <w:bCs/>
          <w:sz w:val="48"/>
          <w:szCs w:val="32"/>
        </w:rPr>
        <w:t xml:space="preserve">      </w:t>
      </w:r>
      <w:r>
        <w:rPr>
          <w:b/>
          <w:color w:val="FF0000"/>
          <w:sz w:val="48"/>
          <w:szCs w:val="32"/>
        </w:rPr>
        <w:t xml:space="preserve"> </w:t>
      </w:r>
      <w:proofErr w:type="gramStart"/>
      <w:r>
        <w:rPr>
          <w:b/>
          <w:color w:val="FF0000"/>
          <w:sz w:val="48"/>
          <w:szCs w:val="32"/>
        </w:rPr>
        <w:t>Output :</w:t>
      </w:r>
      <w:proofErr w:type="gramEnd"/>
      <w:r>
        <w:rPr>
          <w:b/>
          <w:color w:val="FF0000"/>
          <w:sz w:val="48"/>
          <w:szCs w:val="32"/>
        </w:rPr>
        <w:t>-</w:t>
      </w:r>
    </w:p>
    <w:p w14:paraId="547A2832" w14:textId="77777777" w:rsidR="00842769" w:rsidRDefault="00842769" w:rsidP="00842769">
      <w:pPr>
        <w:pStyle w:val="ListParagraph"/>
        <w:tabs>
          <w:tab w:val="left" w:pos="7066"/>
        </w:tabs>
        <w:ind w:left="1980"/>
        <w:rPr>
          <w:bCs/>
          <w:sz w:val="48"/>
          <w:szCs w:val="32"/>
        </w:rPr>
      </w:pPr>
    </w:p>
    <w:p w14:paraId="51823D14" w14:textId="316F7C87" w:rsidR="00842769" w:rsidRDefault="009F6622" w:rsidP="00842769">
      <w:pPr>
        <w:pStyle w:val="ListParagraph"/>
        <w:tabs>
          <w:tab w:val="left" w:pos="7066"/>
        </w:tabs>
        <w:ind w:left="1980"/>
        <w:rPr>
          <w:bCs/>
          <w:sz w:val="48"/>
          <w:szCs w:val="32"/>
        </w:rPr>
      </w:pPr>
      <w:r>
        <w:rPr>
          <w:bCs/>
          <w:sz w:val="48"/>
          <w:szCs w:val="32"/>
        </w:rPr>
        <w:t xml:space="preserve">                   </w:t>
      </w:r>
      <w:proofErr w:type="gramStart"/>
      <w:r w:rsidR="00842769">
        <w:rPr>
          <w:bCs/>
          <w:sz w:val="48"/>
          <w:szCs w:val="32"/>
        </w:rPr>
        <w:t xml:space="preserve">Before </w:t>
      </w:r>
      <w:r>
        <w:rPr>
          <w:bCs/>
          <w:sz w:val="48"/>
          <w:szCs w:val="32"/>
        </w:rPr>
        <w:t>:</w:t>
      </w:r>
      <w:proofErr w:type="gramEnd"/>
      <w:r>
        <w:rPr>
          <w:bCs/>
          <w:sz w:val="48"/>
          <w:szCs w:val="32"/>
        </w:rPr>
        <w:t>-</w:t>
      </w:r>
      <w:r w:rsidR="00842769">
        <w:rPr>
          <w:bCs/>
          <w:sz w:val="48"/>
          <w:szCs w:val="32"/>
        </w:rPr>
        <w:t xml:space="preserve">                                                                </w:t>
      </w:r>
      <w:r>
        <w:rPr>
          <w:bCs/>
          <w:sz w:val="48"/>
          <w:szCs w:val="32"/>
        </w:rPr>
        <w:t xml:space="preserve">       </w:t>
      </w:r>
      <w:r w:rsidR="00842769">
        <w:rPr>
          <w:bCs/>
          <w:sz w:val="48"/>
          <w:szCs w:val="32"/>
        </w:rPr>
        <w:t xml:space="preserve">    After</w:t>
      </w:r>
      <w:r>
        <w:rPr>
          <w:bCs/>
          <w:sz w:val="48"/>
          <w:szCs w:val="32"/>
        </w:rPr>
        <w:t xml:space="preserve"> :-</w:t>
      </w:r>
    </w:p>
    <w:p w14:paraId="745C0B94" w14:textId="0416B724" w:rsidR="00842769" w:rsidRPr="00842769" w:rsidRDefault="00842769" w:rsidP="00842769">
      <w:pPr>
        <w:pStyle w:val="ListParagraph"/>
        <w:tabs>
          <w:tab w:val="left" w:pos="7066"/>
        </w:tabs>
        <w:ind w:left="1980"/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9F6622">
        <w:rPr>
          <w:sz w:val="48"/>
          <w:szCs w:val="48"/>
        </w:rPr>
        <w:t xml:space="preserve">                    </w:t>
      </w:r>
      <w:r>
        <w:rPr>
          <w:sz w:val="48"/>
          <w:szCs w:val="48"/>
        </w:rPr>
        <w:t xml:space="preserve">      </w:t>
      </w:r>
      <w:r>
        <w:rPr>
          <w:noProof/>
        </w:rPr>
        <w:drawing>
          <wp:inline distT="0" distB="0" distL="0" distR="0" wp14:anchorId="57C2A837" wp14:editId="1500C82C">
            <wp:extent cx="2287834" cy="2541905"/>
            <wp:effectExtent l="0" t="0" r="0" b="0"/>
            <wp:docPr id="69853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640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0390" cy="25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                              </w:t>
      </w:r>
      <w:r w:rsidR="009F6622">
        <w:rPr>
          <w:sz w:val="48"/>
          <w:szCs w:val="48"/>
        </w:rPr>
        <w:t xml:space="preserve">                  </w:t>
      </w:r>
      <w:r>
        <w:rPr>
          <w:sz w:val="48"/>
          <w:szCs w:val="48"/>
        </w:rPr>
        <w:t xml:space="preserve">      </w:t>
      </w:r>
      <w:r>
        <w:rPr>
          <w:noProof/>
        </w:rPr>
        <w:drawing>
          <wp:inline distT="0" distB="0" distL="0" distR="0" wp14:anchorId="1B2CB7B7" wp14:editId="2845FC63">
            <wp:extent cx="1955260" cy="2587844"/>
            <wp:effectExtent l="0" t="0" r="6985" b="3175"/>
            <wp:docPr id="169668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5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0219" cy="25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AB99" w14:textId="77777777" w:rsidR="00842769" w:rsidRDefault="00842769" w:rsidP="00FC0BDE">
      <w:pPr>
        <w:tabs>
          <w:tab w:val="left" w:pos="7066"/>
        </w:tabs>
        <w:rPr>
          <w:sz w:val="48"/>
          <w:szCs w:val="48"/>
        </w:rPr>
      </w:pPr>
    </w:p>
    <w:p w14:paraId="4DE5AEA1" w14:textId="77777777" w:rsid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038031D4" w14:textId="77777777" w:rsidR="00FC0BDE" w:rsidRPr="00FC0BDE" w:rsidRDefault="00FC0BDE" w:rsidP="00FC0BDE">
      <w:pPr>
        <w:tabs>
          <w:tab w:val="left" w:pos="7066"/>
        </w:tabs>
        <w:rPr>
          <w:sz w:val="48"/>
          <w:szCs w:val="48"/>
        </w:rPr>
      </w:pPr>
    </w:p>
    <w:p w14:paraId="77754917" w14:textId="77777777" w:rsidR="00BE42BA" w:rsidRPr="000243DB" w:rsidRDefault="002905E9" w:rsidP="00BE42BA">
      <w:pPr>
        <w:jc w:val="center"/>
        <w:rPr>
          <w:color w:val="00B0F0"/>
          <w:sz w:val="144"/>
          <w:szCs w:val="144"/>
        </w:rPr>
      </w:pPr>
      <w:r w:rsidRPr="000243DB">
        <w:rPr>
          <w:color w:val="00B0F0"/>
          <w:sz w:val="144"/>
          <w:szCs w:val="144"/>
        </w:rPr>
        <w:lastRenderedPageBreak/>
        <w:t>DML</w:t>
      </w:r>
      <w:r w:rsidR="009F6622" w:rsidRPr="000243DB">
        <w:rPr>
          <w:color w:val="00B0F0"/>
          <w:sz w:val="144"/>
          <w:szCs w:val="144"/>
        </w:rPr>
        <w:t xml:space="preserve"> </w:t>
      </w:r>
    </w:p>
    <w:p w14:paraId="0AE07002" w14:textId="3532C326" w:rsidR="00FC0BDE" w:rsidRPr="00BE42BA" w:rsidRDefault="009F6622" w:rsidP="00BE42BA">
      <w:pPr>
        <w:jc w:val="center"/>
        <w:rPr>
          <w:sz w:val="72"/>
          <w:szCs w:val="72"/>
        </w:rPr>
      </w:pPr>
      <w:proofErr w:type="gramStart"/>
      <w:r w:rsidRPr="00BE42BA">
        <w:rPr>
          <w:sz w:val="72"/>
          <w:szCs w:val="72"/>
        </w:rPr>
        <w:t>( Data</w:t>
      </w:r>
      <w:proofErr w:type="gramEnd"/>
      <w:r w:rsidRPr="00BE42BA">
        <w:rPr>
          <w:sz w:val="72"/>
          <w:szCs w:val="72"/>
        </w:rPr>
        <w:t xml:space="preserve"> Manipulation Language )</w:t>
      </w:r>
    </w:p>
    <w:p w14:paraId="570F1DC1" w14:textId="77777777" w:rsidR="009F6622" w:rsidRDefault="009F6622" w:rsidP="00FC0BDE">
      <w:pPr>
        <w:rPr>
          <w:sz w:val="48"/>
          <w:szCs w:val="48"/>
        </w:rPr>
      </w:pPr>
    </w:p>
    <w:p w14:paraId="557D9A4F" w14:textId="213EEC9D" w:rsidR="009F6622" w:rsidRPr="008F619B" w:rsidRDefault="009F6622" w:rsidP="008F619B">
      <w:pPr>
        <w:pStyle w:val="ListParagraph"/>
        <w:numPr>
          <w:ilvl w:val="0"/>
          <w:numId w:val="65"/>
        </w:numPr>
        <w:rPr>
          <w:sz w:val="52"/>
          <w:szCs w:val="52"/>
        </w:rPr>
      </w:pPr>
      <w:r w:rsidRPr="008F619B">
        <w:rPr>
          <w:sz w:val="52"/>
          <w:szCs w:val="52"/>
        </w:rPr>
        <w:t xml:space="preserve">This language commands are used to change or manipulate data in database tables. </w:t>
      </w:r>
    </w:p>
    <w:p w14:paraId="7C3ADDBB" w14:textId="2ADB66B8" w:rsidR="009F6622" w:rsidRPr="008F619B" w:rsidRDefault="009F6622" w:rsidP="008F619B">
      <w:pPr>
        <w:pStyle w:val="ListParagraph"/>
        <w:numPr>
          <w:ilvl w:val="0"/>
          <w:numId w:val="65"/>
        </w:numPr>
        <w:rPr>
          <w:sz w:val="48"/>
          <w:szCs w:val="48"/>
        </w:rPr>
      </w:pPr>
      <w:r w:rsidRPr="008F619B">
        <w:rPr>
          <w:sz w:val="48"/>
          <w:szCs w:val="48"/>
        </w:rPr>
        <w:t xml:space="preserve">DML </w:t>
      </w:r>
      <w:proofErr w:type="gramStart"/>
      <w:r w:rsidRPr="008F619B">
        <w:rPr>
          <w:sz w:val="48"/>
          <w:szCs w:val="48"/>
        </w:rPr>
        <w:t>commands :</w:t>
      </w:r>
      <w:proofErr w:type="gramEnd"/>
      <w:r w:rsidRPr="008F619B">
        <w:rPr>
          <w:sz w:val="48"/>
          <w:szCs w:val="48"/>
        </w:rPr>
        <w:t>-</w:t>
      </w:r>
    </w:p>
    <w:p w14:paraId="67FF1A45" w14:textId="62BD93D7" w:rsidR="009F6622" w:rsidRDefault="009F6622" w:rsidP="009F6622">
      <w:pPr>
        <w:pStyle w:val="ListParagraph"/>
        <w:numPr>
          <w:ilvl w:val="0"/>
          <w:numId w:val="64"/>
        </w:numPr>
        <w:rPr>
          <w:sz w:val="48"/>
          <w:szCs w:val="48"/>
        </w:rPr>
      </w:pPr>
      <w:r>
        <w:rPr>
          <w:sz w:val="48"/>
          <w:szCs w:val="48"/>
        </w:rPr>
        <w:t>Insert</w:t>
      </w:r>
      <w:r w:rsidR="008F619B">
        <w:rPr>
          <w:sz w:val="48"/>
          <w:szCs w:val="48"/>
        </w:rPr>
        <w:t>.</w:t>
      </w:r>
    </w:p>
    <w:p w14:paraId="7AAC9842" w14:textId="03071CCD" w:rsidR="008F619B" w:rsidRDefault="008F619B" w:rsidP="009F6622">
      <w:pPr>
        <w:pStyle w:val="ListParagraph"/>
        <w:numPr>
          <w:ilvl w:val="0"/>
          <w:numId w:val="64"/>
        </w:numPr>
        <w:rPr>
          <w:sz w:val="48"/>
          <w:szCs w:val="48"/>
        </w:rPr>
      </w:pPr>
      <w:r>
        <w:rPr>
          <w:sz w:val="48"/>
          <w:szCs w:val="48"/>
        </w:rPr>
        <w:t>Update.</w:t>
      </w:r>
    </w:p>
    <w:p w14:paraId="56D7122B" w14:textId="05D90C21" w:rsidR="008F619B" w:rsidRDefault="008F619B" w:rsidP="008F619B">
      <w:pPr>
        <w:pStyle w:val="ListParagraph"/>
        <w:numPr>
          <w:ilvl w:val="0"/>
          <w:numId w:val="64"/>
        </w:numPr>
        <w:rPr>
          <w:sz w:val="48"/>
          <w:szCs w:val="48"/>
        </w:rPr>
      </w:pPr>
      <w:r>
        <w:rPr>
          <w:sz w:val="48"/>
          <w:szCs w:val="48"/>
        </w:rPr>
        <w:t>Delete.</w:t>
      </w:r>
    </w:p>
    <w:p w14:paraId="557A845D" w14:textId="77777777" w:rsidR="008F619B" w:rsidRDefault="008F619B" w:rsidP="008F619B">
      <w:pPr>
        <w:rPr>
          <w:sz w:val="48"/>
          <w:szCs w:val="48"/>
        </w:rPr>
      </w:pPr>
    </w:p>
    <w:p w14:paraId="49F0BCBF" w14:textId="77777777" w:rsidR="008F619B" w:rsidRDefault="008F619B" w:rsidP="008F619B">
      <w:pPr>
        <w:rPr>
          <w:sz w:val="48"/>
          <w:szCs w:val="48"/>
        </w:rPr>
      </w:pPr>
    </w:p>
    <w:p w14:paraId="2CCF808C" w14:textId="77777777" w:rsidR="008F619B" w:rsidRDefault="008F619B" w:rsidP="008F619B">
      <w:pPr>
        <w:rPr>
          <w:sz w:val="48"/>
          <w:szCs w:val="48"/>
        </w:rPr>
      </w:pPr>
    </w:p>
    <w:p w14:paraId="5A2A61A8" w14:textId="77777777" w:rsidR="008F619B" w:rsidRDefault="008F619B" w:rsidP="008F619B">
      <w:pPr>
        <w:rPr>
          <w:sz w:val="48"/>
          <w:szCs w:val="48"/>
        </w:rPr>
      </w:pPr>
    </w:p>
    <w:p w14:paraId="14EA43F7" w14:textId="77777777" w:rsidR="008F619B" w:rsidRDefault="008F619B" w:rsidP="008F619B">
      <w:pPr>
        <w:rPr>
          <w:sz w:val="48"/>
          <w:szCs w:val="48"/>
        </w:rPr>
      </w:pPr>
    </w:p>
    <w:p w14:paraId="763FE846" w14:textId="77777777" w:rsidR="008F619B" w:rsidRDefault="008F619B" w:rsidP="00FC0BDE">
      <w:pPr>
        <w:rPr>
          <w:sz w:val="48"/>
          <w:szCs w:val="48"/>
        </w:rPr>
      </w:pPr>
    </w:p>
    <w:p w14:paraId="0D435637" w14:textId="2ABA3781" w:rsidR="002905E9" w:rsidRPr="00404CDA" w:rsidRDefault="00404CDA" w:rsidP="00FC0BDE">
      <w:pPr>
        <w:rPr>
          <w:b/>
          <w:bCs/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                          </w:t>
      </w:r>
      <w:r w:rsidR="0098411D" w:rsidRPr="00404CDA">
        <w:rPr>
          <w:b/>
          <w:bCs/>
          <w:sz w:val="56"/>
          <w:szCs w:val="56"/>
          <w:highlight w:val="lightGray"/>
        </w:rPr>
        <w:t xml:space="preserve">Insert values in table in multiple </w:t>
      </w:r>
      <w:proofErr w:type="gramStart"/>
      <w:r>
        <w:rPr>
          <w:b/>
          <w:bCs/>
          <w:sz w:val="56"/>
          <w:szCs w:val="56"/>
          <w:highlight w:val="lightGray"/>
        </w:rPr>
        <w:t>W</w:t>
      </w:r>
      <w:r w:rsidR="0098411D" w:rsidRPr="00404CDA">
        <w:rPr>
          <w:b/>
          <w:bCs/>
          <w:sz w:val="56"/>
          <w:szCs w:val="56"/>
          <w:highlight w:val="lightGray"/>
        </w:rPr>
        <w:t>ays :</w:t>
      </w:r>
      <w:proofErr w:type="gramEnd"/>
      <w:r w:rsidR="0098411D" w:rsidRPr="00404CDA">
        <w:rPr>
          <w:b/>
          <w:bCs/>
          <w:sz w:val="56"/>
          <w:szCs w:val="56"/>
          <w:highlight w:val="lightGray"/>
        </w:rPr>
        <w:t>-</w:t>
      </w:r>
    </w:p>
    <w:p w14:paraId="0F59C08E" w14:textId="77777777" w:rsidR="0098411D" w:rsidRDefault="0098411D" w:rsidP="00FC0BDE">
      <w:pPr>
        <w:rPr>
          <w:sz w:val="48"/>
          <w:szCs w:val="48"/>
        </w:rPr>
      </w:pPr>
    </w:p>
    <w:p w14:paraId="7548753B" w14:textId="77777777" w:rsidR="00B25612" w:rsidRDefault="0098411D" w:rsidP="00B25612">
      <w:pPr>
        <w:pStyle w:val="ListParagraph"/>
        <w:numPr>
          <w:ilvl w:val="0"/>
          <w:numId w:val="36"/>
        </w:numPr>
        <w:rPr>
          <w:sz w:val="48"/>
          <w:szCs w:val="48"/>
        </w:rPr>
      </w:pPr>
      <w:r w:rsidRPr="0098411D">
        <w:rPr>
          <w:b/>
          <w:bCs/>
          <w:sz w:val="48"/>
          <w:szCs w:val="48"/>
        </w:rPr>
        <w:t xml:space="preserve">First </w:t>
      </w:r>
      <w:proofErr w:type="gramStart"/>
      <w:r w:rsidRPr="0098411D">
        <w:rPr>
          <w:b/>
          <w:bCs/>
          <w:sz w:val="48"/>
          <w:szCs w:val="48"/>
        </w:rPr>
        <w:t>way</w:t>
      </w:r>
      <w:r>
        <w:rPr>
          <w:sz w:val="48"/>
          <w:szCs w:val="48"/>
        </w:rPr>
        <w:t xml:space="preserve"> :</w:t>
      </w:r>
      <w:proofErr w:type="gramEnd"/>
      <w:r>
        <w:rPr>
          <w:sz w:val="48"/>
          <w:szCs w:val="48"/>
        </w:rPr>
        <w:t xml:space="preserve">-  </w:t>
      </w:r>
    </w:p>
    <w:p w14:paraId="1134AE3F" w14:textId="1802FDB7" w:rsidR="0098411D" w:rsidRDefault="00B25612" w:rsidP="00B25612">
      <w:pPr>
        <w:pStyle w:val="ListParagraph"/>
        <w:ind w:left="108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</w:t>
      </w:r>
      <w:r w:rsidR="0098411D">
        <w:rPr>
          <w:sz w:val="48"/>
          <w:szCs w:val="48"/>
        </w:rPr>
        <w:t>Insert single Values</w:t>
      </w:r>
      <w:r>
        <w:rPr>
          <w:sz w:val="48"/>
          <w:szCs w:val="48"/>
        </w:rPr>
        <w:t xml:space="preserve"> in tables.</w:t>
      </w:r>
    </w:p>
    <w:p w14:paraId="59A4F5CC" w14:textId="77777777" w:rsidR="00B25612" w:rsidRPr="00B25612" w:rsidRDefault="00B25612" w:rsidP="00B25612">
      <w:pPr>
        <w:pStyle w:val="ListParagraph"/>
        <w:ind w:left="1080"/>
        <w:rPr>
          <w:sz w:val="48"/>
          <w:szCs w:val="48"/>
        </w:rPr>
      </w:pPr>
    </w:p>
    <w:p w14:paraId="7EEC5649" w14:textId="0E3BE988" w:rsidR="0098411D" w:rsidRDefault="0098411D" w:rsidP="00B25612">
      <w:pPr>
        <w:pStyle w:val="ListParagraph"/>
        <w:ind w:left="504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        </w:t>
      </w:r>
      <w:r w:rsidR="00B25612">
        <w:rPr>
          <w:sz w:val="48"/>
          <w:szCs w:val="48"/>
        </w:rPr>
        <w:t xml:space="preserve"> </w:t>
      </w:r>
      <w:r w:rsidR="008F61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D043C" wp14:editId="20B6AF17">
            <wp:extent cx="7974965" cy="781050"/>
            <wp:effectExtent l="19050" t="0" r="26035" b="247650"/>
            <wp:docPr id="107268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841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81816" cy="78172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D99AAA3" w14:textId="77777777" w:rsidR="008F619B" w:rsidRDefault="008F619B" w:rsidP="00B25612">
      <w:pPr>
        <w:pStyle w:val="ListParagraph"/>
        <w:ind w:left="5040"/>
        <w:rPr>
          <w:sz w:val="48"/>
          <w:szCs w:val="48"/>
        </w:rPr>
      </w:pPr>
    </w:p>
    <w:p w14:paraId="566F8F91" w14:textId="77777777" w:rsidR="008F619B" w:rsidRPr="0098411D" w:rsidRDefault="008F619B" w:rsidP="00B25612">
      <w:pPr>
        <w:pStyle w:val="ListParagraph"/>
        <w:ind w:left="5040"/>
        <w:rPr>
          <w:sz w:val="48"/>
          <w:szCs w:val="48"/>
        </w:rPr>
      </w:pPr>
    </w:p>
    <w:p w14:paraId="222DFB2E" w14:textId="5B8E2363" w:rsidR="00B25612" w:rsidRDefault="0098411D" w:rsidP="00FC0BDE">
      <w:pPr>
        <w:rPr>
          <w:b/>
          <w:bCs/>
          <w:color w:val="FF0000"/>
          <w:sz w:val="48"/>
          <w:szCs w:val="48"/>
        </w:rPr>
      </w:pPr>
      <w:r>
        <w:rPr>
          <w:sz w:val="48"/>
          <w:szCs w:val="48"/>
        </w:rPr>
        <w:t xml:space="preserve">          </w:t>
      </w:r>
      <w:r w:rsidR="00B25612">
        <w:rPr>
          <w:sz w:val="48"/>
          <w:szCs w:val="48"/>
        </w:rPr>
        <w:t xml:space="preserve">      </w:t>
      </w:r>
      <w:r w:rsidR="008F619B">
        <w:rPr>
          <w:sz w:val="48"/>
          <w:szCs w:val="48"/>
        </w:rPr>
        <w:t xml:space="preserve">             </w:t>
      </w:r>
      <w:r>
        <w:rPr>
          <w:sz w:val="48"/>
          <w:szCs w:val="48"/>
        </w:rPr>
        <w:t xml:space="preserve"> </w:t>
      </w:r>
      <w:proofErr w:type="gramStart"/>
      <w:r w:rsidRPr="0098411D">
        <w:rPr>
          <w:b/>
          <w:bCs/>
          <w:color w:val="FF0000"/>
          <w:sz w:val="48"/>
          <w:szCs w:val="48"/>
        </w:rPr>
        <w:t>Output :</w:t>
      </w:r>
      <w:proofErr w:type="gramEnd"/>
      <w:r w:rsidRPr="0098411D">
        <w:rPr>
          <w:b/>
          <w:bCs/>
          <w:color w:val="FF0000"/>
          <w:sz w:val="48"/>
          <w:szCs w:val="48"/>
        </w:rPr>
        <w:t>-</w:t>
      </w:r>
    </w:p>
    <w:p w14:paraId="6F02133C" w14:textId="3974CC7C" w:rsidR="0098411D" w:rsidRPr="0098411D" w:rsidRDefault="0098411D" w:rsidP="00FC0BDE">
      <w:pPr>
        <w:rPr>
          <w:b/>
          <w:bCs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</w:t>
      </w:r>
    </w:p>
    <w:p w14:paraId="77674633" w14:textId="0CDD6545" w:rsidR="00FC0BDE" w:rsidRDefault="0098411D" w:rsidP="00FC0BD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</w:t>
      </w:r>
      <w:r w:rsidR="008F619B">
        <w:rPr>
          <w:sz w:val="48"/>
          <w:szCs w:val="48"/>
        </w:rPr>
        <w:t xml:space="preserve">                   </w:t>
      </w:r>
      <w:r>
        <w:rPr>
          <w:sz w:val="48"/>
          <w:szCs w:val="48"/>
        </w:rPr>
        <w:t xml:space="preserve">     </w:t>
      </w:r>
      <w:r>
        <w:rPr>
          <w:noProof/>
        </w:rPr>
        <w:drawing>
          <wp:inline distT="0" distB="0" distL="0" distR="0" wp14:anchorId="20902BB9" wp14:editId="0B42AAAC">
            <wp:extent cx="7286625" cy="962025"/>
            <wp:effectExtent l="19050" t="0" r="28575" b="314325"/>
            <wp:docPr id="20097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514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962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3B6602E" w14:textId="77777777" w:rsidR="00B25612" w:rsidRDefault="00B25612" w:rsidP="00FC0BDE">
      <w:pPr>
        <w:rPr>
          <w:sz w:val="48"/>
          <w:szCs w:val="48"/>
        </w:rPr>
      </w:pPr>
    </w:p>
    <w:p w14:paraId="16B82216" w14:textId="77777777" w:rsidR="00B25612" w:rsidRDefault="00B25612" w:rsidP="00FC0BDE">
      <w:pPr>
        <w:rPr>
          <w:sz w:val="48"/>
          <w:szCs w:val="48"/>
        </w:rPr>
      </w:pPr>
    </w:p>
    <w:p w14:paraId="6C9266DD" w14:textId="39081E77" w:rsidR="00B25612" w:rsidRPr="00404CDA" w:rsidRDefault="00B25612" w:rsidP="00404CDA">
      <w:pPr>
        <w:pStyle w:val="ListParagraph"/>
        <w:numPr>
          <w:ilvl w:val="0"/>
          <w:numId w:val="36"/>
        </w:numPr>
        <w:rPr>
          <w:sz w:val="48"/>
          <w:szCs w:val="48"/>
        </w:rPr>
      </w:pPr>
      <w:r w:rsidRPr="00404CDA">
        <w:rPr>
          <w:b/>
          <w:bCs/>
          <w:sz w:val="48"/>
          <w:szCs w:val="48"/>
        </w:rPr>
        <w:lastRenderedPageBreak/>
        <w:t xml:space="preserve">Second </w:t>
      </w:r>
      <w:proofErr w:type="gramStart"/>
      <w:r w:rsidRPr="00404CDA">
        <w:rPr>
          <w:b/>
          <w:bCs/>
          <w:sz w:val="48"/>
          <w:szCs w:val="48"/>
        </w:rPr>
        <w:t>way</w:t>
      </w:r>
      <w:r w:rsidRPr="00404CDA">
        <w:rPr>
          <w:sz w:val="48"/>
          <w:szCs w:val="48"/>
        </w:rPr>
        <w:t xml:space="preserve"> :</w:t>
      </w:r>
      <w:proofErr w:type="gramEnd"/>
      <w:r w:rsidRPr="00404CDA">
        <w:rPr>
          <w:sz w:val="48"/>
          <w:szCs w:val="48"/>
        </w:rPr>
        <w:t xml:space="preserve">- </w:t>
      </w:r>
      <w:r w:rsidRPr="00404CDA">
        <w:rPr>
          <w:b/>
          <w:bCs/>
          <w:sz w:val="48"/>
          <w:szCs w:val="48"/>
        </w:rPr>
        <w:t xml:space="preserve">  </w:t>
      </w:r>
      <w:r w:rsidRPr="00404CDA">
        <w:rPr>
          <w:sz w:val="48"/>
          <w:szCs w:val="48"/>
        </w:rPr>
        <w:t xml:space="preserve">Insert multiple values in </w:t>
      </w:r>
      <w:r w:rsidR="00404CDA">
        <w:rPr>
          <w:sz w:val="48"/>
          <w:szCs w:val="48"/>
        </w:rPr>
        <w:t>tables</w:t>
      </w:r>
      <w:r w:rsidRPr="00404CDA">
        <w:rPr>
          <w:sz w:val="48"/>
          <w:szCs w:val="48"/>
        </w:rPr>
        <w:t>.</w:t>
      </w:r>
    </w:p>
    <w:p w14:paraId="482929DA" w14:textId="77777777" w:rsidR="00B25612" w:rsidRDefault="00B25612" w:rsidP="00B25612">
      <w:pPr>
        <w:pStyle w:val="ListParagraph"/>
        <w:ind w:left="1080"/>
        <w:rPr>
          <w:sz w:val="48"/>
          <w:szCs w:val="48"/>
        </w:rPr>
      </w:pPr>
    </w:p>
    <w:p w14:paraId="41E225BE" w14:textId="716AF3D8" w:rsidR="00B25612" w:rsidRPr="00B25612" w:rsidRDefault="00B25612" w:rsidP="00B25612">
      <w:pPr>
        <w:pStyle w:val="ListParagraph"/>
        <w:ind w:left="108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                        </w:t>
      </w:r>
      <w:r>
        <w:rPr>
          <w:noProof/>
        </w:rPr>
        <w:drawing>
          <wp:inline distT="0" distB="0" distL="0" distR="0" wp14:anchorId="2F5ABDFF" wp14:editId="7EBD90E2">
            <wp:extent cx="4924425" cy="2438400"/>
            <wp:effectExtent l="0" t="0" r="9525" b="0"/>
            <wp:docPr id="135137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764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2AFE" w14:textId="2CD23CBC" w:rsidR="00B25612" w:rsidRDefault="00B25612" w:rsidP="00B25612">
      <w:pPr>
        <w:pStyle w:val="ListParagraph"/>
        <w:ind w:left="1080"/>
        <w:rPr>
          <w:sz w:val="48"/>
          <w:szCs w:val="48"/>
        </w:rPr>
      </w:pPr>
    </w:p>
    <w:p w14:paraId="53ECA62A" w14:textId="17EC793A" w:rsidR="00B25612" w:rsidRDefault="00B25612" w:rsidP="00FC0BDE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</w:t>
      </w:r>
      <w:proofErr w:type="gramStart"/>
      <w:r w:rsidRPr="00B25612">
        <w:rPr>
          <w:b/>
          <w:bCs/>
          <w:color w:val="FF0000"/>
          <w:sz w:val="48"/>
          <w:szCs w:val="48"/>
        </w:rPr>
        <w:t>Output :</w:t>
      </w:r>
      <w:proofErr w:type="gramEnd"/>
      <w:r w:rsidRPr="00B25612">
        <w:rPr>
          <w:b/>
          <w:bCs/>
          <w:color w:val="FF0000"/>
          <w:sz w:val="48"/>
          <w:szCs w:val="48"/>
        </w:rPr>
        <w:t>-</w:t>
      </w:r>
      <w:r>
        <w:rPr>
          <w:b/>
          <w:bCs/>
          <w:color w:val="FF0000"/>
          <w:sz w:val="48"/>
          <w:szCs w:val="48"/>
        </w:rPr>
        <w:t xml:space="preserve"> </w:t>
      </w:r>
    </w:p>
    <w:p w14:paraId="5DD1E34F" w14:textId="77777777" w:rsidR="00B25612" w:rsidRDefault="00B25612" w:rsidP="00FC0BDE">
      <w:pPr>
        <w:rPr>
          <w:b/>
          <w:bCs/>
          <w:color w:val="FF0000"/>
          <w:sz w:val="48"/>
          <w:szCs w:val="48"/>
        </w:rPr>
      </w:pPr>
    </w:p>
    <w:p w14:paraId="790FD8C0" w14:textId="3058DF6E" w:rsidR="00B25612" w:rsidRDefault="00B25612" w:rsidP="00FC0BDE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          </w:t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>
        <w:rPr>
          <w:b/>
          <w:bCs/>
          <w:color w:val="FF0000"/>
          <w:sz w:val="48"/>
          <w:szCs w:val="48"/>
        </w:rPr>
        <w:t xml:space="preserve">  </w:t>
      </w:r>
      <w:r>
        <w:rPr>
          <w:noProof/>
        </w:rPr>
        <w:drawing>
          <wp:inline distT="0" distB="0" distL="0" distR="0" wp14:anchorId="13FD866C" wp14:editId="58DC0AB4">
            <wp:extent cx="4752975" cy="2155791"/>
            <wp:effectExtent l="0" t="0" r="0" b="0"/>
            <wp:docPr id="143250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050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8773" cy="21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AA99" w14:textId="77777777" w:rsidR="002268A4" w:rsidRPr="00B25612" w:rsidRDefault="002268A4" w:rsidP="00FC0BDE">
      <w:pPr>
        <w:rPr>
          <w:b/>
          <w:bCs/>
          <w:color w:val="FF0000"/>
          <w:sz w:val="48"/>
          <w:szCs w:val="48"/>
        </w:rPr>
      </w:pPr>
    </w:p>
    <w:p w14:paraId="6510A607" w14:textId="77777777" w:rsidR="00404CDA" w:rsidRPr="00404CDA" w:rsidRDefault="00404CDA" w:rsidP="00404CDA">
      <w:pPr>
        <w:pStyle w:val="ListParagraph"/>
        <w:numPr>
          <w:ilvl w:val="0"/>
          <w:numId w:val="36"/>
        </w:numPr>
        <w:rPr>
          <w:sz w:val="48"/>
          <w:szCs w:val="48"/>
        </w:rPr>
      </w:pPr>
      <w:r w:rsidRPr="00404CDA">
        <w:rPr>
          <w:b/>
          <w:bCs/>
          <w:sz w:val="48"/>
          <w:szCs w:val="48"/>
        </w:rPr>
        <w:lastRenderedPageBreak/>
        <w:t xml:space="preserve">Third </w:t>
      </w:r>
      <w:proofErr w:type="gramStart"/>
      <w:r w:rsidRPr="00404CDA">
        <w:rPr>
          <w:b/>
          <w:bCs/>
          <w:sz w:val="48"/>
          <w:szCs w:val="48"/>
        </w:rPr>
        <w:t>ways :</w:t>
      </w:r>
      <w:proofErr w:type="gramEnd"/>
      <w:r w:rsidRPr="00404CDA">
        <w:rPr>
          <w:b/>
          <w:bCs/>
          <w:sz w:val="48"/>
          <w:szCs w:val="48"/>
        </w:rPr>
        <w:t xml:space="preserve">-  </w:t>
      </w:r>
      <w:r w:rsidRPr="00404CDA">
        <w:rPr>
          <w:sz w:val="48"/>
          <w:szCs w:val="48"/>
        </w:rPr>
        <w:t xml:space="preserve">     </w:t>
      </w:r>
    </w:p>
    <w:p w14:paraId="38407EA6" w14:textId="57D42035" w:rsidR="00FC0BDE" w:rsidRDefault="00404CDA" w:rsidP="00404CDA">
      <w:pPr>
        <w:pStyle w:val="ListParagraph"/>
        <w:ind w:left="108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Insert single values with column Name.</w:t>
      </w:r>
    </w:p>
    <w:p w14:paraId="541D1904" w14:textId="77777777" w:rsidR="00404CDA" w:rsidRDefault="00404CDA" w:rsidP="00404CDA">
      <w:pPr>
        <w:pStyle w:val="ListParagraph"/>
        <w:ind w:left="1080"/>
        <w:rPr>
          <w:sz w:val="48"/>
          <w:szCs w:val="48"/>
        </w:rPr>
      </w:pPr>
    </w:p>
    <w:p w14:paraId="2F50A2F9" w14:textId="77777777" w:rsidR="00404CDA" w:rsidRDefault="00404CDA" w:rsidP="00404CDA">
      <w:pPr>
        <w:pStyle w:val="ListParagraph"/>
        <w:ind w:left="1080"/>
        <w:rPr>
          <w:sz w:val="48"/>
          <w:szCs w:val="48"/>
        </w:rPr>
      </w:pPr>
    </w:p>
    <w:p w14:paraId="1B9F73D1" w14:textId="2494E518" w:rsidR="00404CDA" w:rsidRPr="00404CDA" w:rsidRDefault="00404CDA" w:rsidP="00404CDA">
      <w:pPr>
        <w:pStyle w:val="ListParagraph"/>
        <w:ind w:left="1080"/>
        <w:rPr>
          <w:sz w:val="48"/>
          <w:szCs w:val="48"/>
        </w:rPr>
      </w:pPr>
      <w:r>
        <w:rPr>
          <w:sz w:val="48"/>
          <w:szCs w:val="48"/>
        </w:rPr>
        <w:t xml:space="preserve">                           </w:t>
      </w:r>
      <w:r w:rsidR="00BE42BA">
        <w:rPr>
          <w:sz w:val="48"/>
          <w:szCs w:val="48"/>
        </w:rPr>
        <w:tab/>
      </w:r>
      <w:r w:rsidR="00BE42BA">
        <w:rPr>
          <w:sz w:val="48"/>
          <w:szCs w:val="48"/>
        </w:rPr>
        <w:tab/>
      </w:r>
      <w:r w:rsidR="00BE42BA">
        <w:rPr>
          <w:sz w:val="48"/>
          <w:szCs w:val="48"/>
        </w:rPr>
        <w:tab/>
      </w:r>
      <w:r>
        <w:rPr>
          <w:sz w:val="48"/>
          <w:szCs w:val="48"/>
        </w:rPr>
        <w:t xml:space="preserve">        </w:t>
      </w:r>
      <w:r>
        <w:rPr>
          <w:noProof/>
        </w:rPr>
        <w:drawing>
          <wp:inline distT="0" distB="0" distL="0" distR="0" wp14:anchorId="0A298658" wp14:editId="07F326A7">
            <wp:extent cx="6096000" cy="685779"/>
            <wp:effectExtent l="0" t="0" r="0" b="635"/>
            <wp:docPr id="155177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01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8113" cy="7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DB9" w14:textId="77777777" w:rsidR="00FC0BDE" w:rsidRPr="00FC0BDE" w:rsidRDefault="00FC0BDE" w:rsidP="00FC0BDE">
      <w:pPr>
        <w:rPr>
          <w:sz w:val="48"/>
          <w:szCs w:val="48"/>
        </w:rPr>
      </w:pPr>
    </w:p>
    <w:p w14:paraId="27A7EC74" w14:textId="752A1F33" w:rsidR="00FC0BDE" w:rsidRDefault="00404CDA" w:rsidP="00FC0BDE">
      <w:pPr>
        <w:rPr>
          <w:b/>
          <w:bCs/>
          <w:color w:val="FF0000"/>
          <w:sz w:val="48"/>
          <w:szCs w:val="48"/>
        </w:rPr>
      </w:pPr>
      <w:r>
        <w:rPr>
          <w:sz w:val="48"/>
          <w:szCs w:val="48"/>
        </w:rPr>
        <w:t xml:space="preserve">              </w:t>
      </w:r>
      <w:r w:rsidR="00BE42BA">
        <w:rPr>
          <w:sz w:val="48"/>
          <w:szCs w:val="48"/>
        </w:rPr>
        <w:tab/>
      </w:r>
      <w:r w:rsidR="00BE42BA">
        <w:rPr>
          <w:sz w:val="48"/>
          <w:szCs w:val="48"/>
        </w:rPr>
        <w:tab/>
      </w:r>
      <w:r w:rsidR="00BE42BA">
        <w:rPr>
          <w:sz w:val="48"/>
          <w:szCs w:val="48"/>
        </w:rPr>
        <w:tab/>
      </w:r>
      <w:r>
        <w:rPr>
          <w:sz w:val="48"/>
          <w:szCs w:val="48"/>
        </w:rPr>
        <w:t xml:space="preserve"> </w:t>
      </w:r>
      <w:proofErr w:type="gramStart"/>
      <w:r w:rsidRPr="00404CDA">
        <w:rPr>
          <w:b/>
          <w:bCs/>
          <w:color w:val="FF0000"/>
          <w:sz w:val="48"/>
          <w:szCs w:val="48"/>
        </w:rPr>
        <w:t>Output :</w:t>
      </w:r>
      <w:proofErr w:type="gramEnd"/>
      <w:r w:rsidRPr="00404CDA">
        <w:rPr>
          <w:b/>
          <w:bCs/>
          <w:color w:val="FF0000"/>
          <w:sz w:val="48"/>
          <w:szCs w:val="48"/>
        </w:rPr>
        <w:t>-</w:t>
      </w:r>
    </w:p>
    <w:p w14:paraId="02E78741" w14:textId="77777777" w:rsidR="00404CDA" w:rsidRDefault="00404CDA" w:rsidP="00FC0BDE">
      <w:pPr>
        <w:rPr>
          <w:b/>
          <w:bCs/>
          <w:color w:val="FF0000"/>
          <w:sz w:val="48"/>
          <w:szCs w:val="48"/>
        </w:rPr>
      </w:pPr>
    </w:p>
    <w:p w14:paraId="235793E8" w14:textId="1F5B4422" w:rsidR="00404CDA" w:rsidRPr="00404CDA" w:rsidRDefault="00404CDA" w:rsidP="00FC0BDE">
      <w:pPr>
        <w:rPr>
          <w:b/>
          <w:bCs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          </w:t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 w:rsidR="00BE42BA">
        <w:rPr>
          <w:b/>
          <w:bCs/>
          <w:color w:val="FF0000"/>
          <w:sz w:val="48"/>
          <w:szCs w:val="48"/>
        </w:rPr>
        <w:tab/>
      </w:r>
      <w:r>
        <w:rPr>
          <w:b/>
          <w:bCs/>
          <w:color w:val="FF0000"/>
          <w:sz w:val="48"/>
          <w:szCs w:val="48"/>
        </w:rPr>
        <w:t xml:space="preserve">             </w:t>
      </w:r>
      <w:r>
        <w:rPr>
          <w:noProof/>
        </w:rPr>
        <w:drawing>
          <wp:inline distT="0" distB="0" distL="0" distR="0" wp14:anchorId="1EC8CBD9" wp14:editId="6EF05E5B">
            <wp:extent cx="6438900" cy="1749701"/>
            <wp:effectExtent l="0" t="0" r="0" b="3175"/>
            <wp:docPr id="75673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309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4325" cy="17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DD21" w14:textId="77777777" w:rsidR="00FC0BDE" w:rsidRPr="00FC0BDE" w:rsidRDefault="00FC0BDE" w:rsidP="00FC0BDE">
      <w:pPr>
        <w:rPr>
          <w:sz w:val="48"/>
          <w:szCs w:val="48"/>
        </w:rPr>
      </w:pPr>
    </w:p>
    <w:p w14:paraId="35255D29" w14:textId="77777777" w:rsidR="00FC0BDE" w:rsidRPr="00FC0BDE" w:rsidRDefault="00FC0BDE" w:rsidP="00FC0BDE">
      <w:pPr>
        <w:rPr>
          <w:sz w:val="48"/>
          <w:szCs w:val="48"/>
        </w:rPr>
      </w:pPr>
    </w:p>
    <w:p w14:paraId="76ED3B84" w14:textId="77777777" w:rsidR="00FC0BDE" w:rsidRPr="00FC0BDE" w:rsidRDefault="00FC0BDE" w:rsidP="00FC0BDE">
      <w:pPr>
        <w:rPr>
          <w:sz w:val="48"/>
          <w:szCs w:val="48"/>
        </w:rPr>
      </w:pPr>
    </w:p>
    <w:p w14:paraId="5C75572D" w14:textId="77777777" w:rsidR="00FC0BDE" w:rsidRPr="00FC0BDE" w:rsidRDefault="00FC0BDE" w:rsidP="00FC0BDE">
      <w:pPr>
        <w:rPr>
          <w:sz w:val="48"/>
          <w:szCs w:val="48"/>
        </w:rPr>
      </w:pPr>
    </w:p>
    <w:p w14:paraId="7C6C269D" w14:textId="1753E1E9" w:rsidR="00FC0BDE" w:rsidRDefault="008E4BEC" w:rsidP="00FC0BDE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Update </w:t>
      </w:r>
      <w:proofErr w:type="gramStart"/>
      <w:r>
        <w:rPr>
          <w:sz w:val="48"/>
          <w:szCs w:val="48"/>
        </w:rPr>
        <w:t>Query :</w:t>
      </w:r>
      <w:proofErr w:type="gramEnd"/>
      <w:r>
        <w:rPr>
          <w:sz w:val="48"/>
          <w:szCs w:val="48"/>
        </w:rPr>
        <w:t>-</w:t>
      </w:r>
    </w:p>
    <w:p w14:paraId="2A1262B4" w14:textId="77777777" w:rsidR="008E4BEC" w:rsidRDefault="008E4BEC" w:rsidP="00FC0BDE">
      <w:pPr>
        <w:rPr>
          <w:sz w:val="48"/>
          <w:szCs w:val="48"/>
        </w:rPr>
      </w:pPr>
    </w:p>
    <w:p w14:paraId="16A61047" w14:textId="772C884B" w:rsidR="008E4BEC" w:rsidRDefault="008E4BEC" w:rsidP="008E4BEC">
      <w:pPr>
        <w:pStyle w:val="ListParagraph"/>
        <w:numPr>
          <w:ilvl w:val="0"/>
          <w:numId w:val="38"/>
        </w:numPr>
        <w:rPr>
          <w:sz w:val="48"/>
          <w:szCs w:val="48"/>
        </w:rPr>
      </w:pPr>
      <w:r>
        <w:rPr>
          <w:sz w:val="48"/>
          <w:szCs w:val="48"/>
        </w:rPr>
        <w:t xml:space="preserve">Update single values using Where </w:t>
      </w:r>
      <w:proofErr w:type="gramStart"/>
      <w:r>
        <w:rPr>
          <w:sz w:val="48"/>
          <w:szCs w:val="48"/>
        </w:rPr>
        <w:t>conditions :</w:t>
      </w:r>
      <w:proofErr w:type="gramEnd"/>
      <w:r>
        <w:rPr>
          <w:sz w:val="48"/>
          <w:szCs w:val="48"/>
        </w:rPr>
        <w:t>-</w:t>
      </w:r>
    </w:p>
    <w:p w14:paraId="72FAA552" w14:textId="2F60A6F0" w:rsidR="008E4BEC" w:rsidRDefault="008E4BEC" w:rsidP="008E4BEC">
      <w:pPr>
        <w:pStyle w:val="ListParagraph"/>
        <w:ind w:left="2670"/>
        <w:rPr>
          <w:sz w:val="48"/>
          <w:szCs w:val="48"/>
        </w:rPr>
      </w:pPr>
      <w:r>
        <w:rPr>
          <w:sz w:val="48"/>
          <w:szCs w:val="48"/>
        </w:rPr>
        <w:t xml:space="preserve">               </w:t>
      </w:r>
    </w:p>
    <w:p w14:paraId="1E662D93" w14:textId="3D228943" w:rsidR="008E4BEC" w:rsidRDefault="008E4BEC" w:rsidP="008E4BEC">
      <w:pPr>
        <w:pStyle w:val="ListParagraph"/>
        <w:ind w:left="267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                  </w:t>
      </w:r>
      <w:r>
        <w:rPr>
          <w:noProof/>
        </w:rPr>
        <w:drawing>
          <wp:inline distT="0" distB="0" distL="0" distR="0" wp14:anchorId="469ED27E" wp14:editId="01956FF4">
            <wp:extent cx="3867150" cy="1104900"/>
            <wp:effectExtent l="0" t="0" r="0" b="0"/>
            <wp:docPr id="185360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80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792" cy="11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074E" w14:textId="26CECCA4" w:rsidR="008E4BEC" w:rsidRDefault="008E4BEC" w:rsidP="008E4BEC">
      <w:pPr>
        <w:pStyle w:val="ListParagraph"/>
        <w:ind w:left="2670"/>
        <w:rPr>
          <w:b/>
          <w:bCs/>
          <w:color w:val="FF0000"/>
          <w:sz w:val="48"/>
          <w:szCs w:val="48"/>
        </w:rPr>
      </w:pPr>
      <w:r>
        <w:rPr>
          <w:sz w:val="48"/>
          <w:szCs w:val="48"/>
        </w:rPr>
        <w:t xml:space="preserve">      </w:t>
      </w:r>
      <w:proofErr w:type="gramStart"/>
      <w:r w:rsidRPr="008E4BEC">
        <w:rPr>
          <w:b/>
          <w:bCs/>
          <w:color w:val="FF0000"/>
          <w:sz w:val="48"/>
          <w:szCs w:val="48"/>
        </w:rPr>
        <w:t>Output :</w:t>
      </w:r>
      <w:proofErr w:type="gramEnd"/>
      <w:r w:rsidRPr="008E4BEC">
        <w:rPr>
          <w:b/>
          <w:bCs/>
          <w:color w:val="FF0000"/>
          <w:sz w:val="48"/>
          <w:szCs w:val="48"/>
        </w:rPr>
        <w:t xml:space="preserve">- </w:t>
      </w:r>
    </w:p>
    <w:p w14:paraId="67CA94D1" w14:textId="5F834FE0" w:rsidR="008E4BEC" w:rsidRDefault="008E4BEC" w:rsidP="008E4BEC">
      <w:pPr>
        <w:pStyle w:val="ListParagraph"/>
        <w:ind w:left="2670"/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            </w:t>
      </w:r>
    </w:p>
    <w:p w14:paraId="5ECF4030" w14:textId="77777777" w:rsidR="008E4BEC" w:rsidRDefault="008E4BEC" w:rsidP="008E4BEC">
      <w:pPr>
        <w:pStyle w:val="ListParagraph"/>
        <w:ind w:left="2670"/>
        <w:rPr>
          <w:b/>
          <w:bCs/>
          <w:color w:val="FF0000"/>
          <w:sz w:val="48"/>
          <w:szCs w:val="48"/>
        </w:rPr>
      </w:pPr>
    </w:p>
    <w:p w14:paraId="40932664" w14:textId="250FD9AB" w:rsidR="008E4BEC" w:rsidRPr="008E4BEC" w:rsidRDefault="008E4BEC" w:rsidP="008E4BEC">
      <w:pPr>
        <w:pStyle w:val="ListParagraph"/>
        <w:ind w:left="2670"/>
        <w:rPr>
          <w:b/>
          <w:bCs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 xml:space="preserve">                          </w:t>
      </w:r>
      <w:r>
        <w:rPr>
          <w:noProof/>
        </w:rPr>
        <w:drawing>
          <wp:inline distT="0" distB="0" distL="0" distR="0" wp14:anchorId="6C1E4884" wp14:editId="7623C5FB">
            <wp:extent cx="6791325" cy="1685925"/>
            <wp:effectExtent l="0" t="0" r="9525" b="9525"/>
            <wp:docPr id="53080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10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629B" w14:textId="77777777" w:rsidR="008E4BEC" w:rsidRPr="008E4BEC" w:rsidRDefault="008E4BEC" w:rsidP="008E4BEC">
      <w:pPr>
        <w:pStyle w:val="ListParagraph"/>
        <w:ind w:left="2670"/>
        <w:rPr>
          <w:sz w:val="48"/>
          <w:szCs w:val="48"/>
        </w:rPr>
      </w:pPr>
    </w:p>
    <w:p w14:paraId="46DE3103" w14:textId="5BEA6A6E" w:rsidR="00FC0BDE" w:rsidRDefault="00FC0BDE" w:rsidP="00FC0BDE">
      <w:pPr>
        <w:rPr>
          <w:sz w:val="48"/>
          <w:szCs w:val="48"/>
        </w:rPr>
      </w:pPr>
    </w:p>
    <w:p w14:paraId="5CC1FD48" w14:textId="77777777" w:rsidR="00131AF6" w:rsidRDefault="00131AF6" w:rsidP="00FC0BDE">
      <w:pPr>
        <w:rPr>
          <w:sz w:val="48"/>
          <w:szCs w:val="48"/>
        </w:rPr>
      </w:pPr>
    </w:p>
    <w:p w14:paraId="47D6D8FC" w14:textId="6FF9BF79" w:rsidR="00131AF6" w:rsidRDefault="00131AF6" w:rsidP="00131AF6">
      <w:pPr>
        <w:pStyle w:val="ListParagraph"/>
        <w:numPr>
          <w:ilvl w:val="0"/>
          <w:numId w:val="38"/>
        </w:numPr>
        <w:rPr>
          <w:b/>
          <w:bCs/>
          <w:sz w:val="48"/>
          <w:szCs w:val="48"/>
        </w:rPr>
      </w:pPr>
      <w:r w:rsidRPr="00131AF6">
        <w:rPr>
          <w:b/>
          <w:bCs/>
          <w:sz w:val="48"/>
          <w:szCs w:val="48"/>
        </w:rPr>
        <w:lastRenderedPageBreak/>
        <w:t xml:space="preserve">Update all data in single </w:t>
      </w:r>
      <w:proofErr w:type="gramStart"/>
      <w:r w:rsidRPr="00131AF6">
        <w:rPr>
          <w:b/>
          <w:bCs/>
          <w:sz w:val="48"/>
          <w:szCs w:val="48"/>
        </w:rPr>
        <w:t>query :</w:t>
      </w:r>
      <w:proofErr w:type="gramEnd"/>
      <w:r w:rsidRPr="00131AF6">
        <w:rPr>
          <w:b/>
          <w:bCs/>
          <w:sz w:val="48"/>
          <w:szCs w:val="48"/>
        </w:rPr>
        <w:t>-</w:t>
      </w:r>
    </w:p>
    <w:p w14:paraId="4EBCB4BF" w14:textId="0D868B19" w:rsidR="00131AF6" w:rsidRDefault="00131AF6" w:rsidP="00131AF6">
      <w:pPr>
        <w:pStyle w:val="ListParagraph"/>
        <w:ind w:left="267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</w:t>
      </w:r>
    </w:p>
    <w:p w14:paraId="0B777389" w14:textId="77777777" w:rsidR="00131AF6" w:rsidRPr="00131AF6" w:rsidRDefault="00131AF6" w:rsidP="00131AF6">
      <w:pPr>
        <w:pStyle w:val="ListParagraph"/>
        <w:ind w:left="2670"/>
        <w:rPr>
          <w:b/>
          <w:bCs/>
          <w:sz w:val="48"/>
          <w:szCs w:val="48"/>
        </w:rPr>
      </w:pPr>
    </w:p>
    <w:p w14:paraId="5E88F5AE" w14:textId="70020121" w:rsidR="00131AF6" w:rsidRPr="00131AF6" w:rsidRDefault="00131AF6" w:rsidP="00131AF6">
      <w:pPr>
        <w:pStyle w:val="ListParagraph"/>
        <w:ind w:left="267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</w:t>
      </w:r>
    </w:p>
    <w:p w14:paraId="2CF72882" w14:textId="700FA56C" w:rsidR="00131AF6" w:rsidRDefault="00131AF6" w:rsidP="00FC0BD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77953254" wp14:editId="76C2F94C">
            <wp:extent cx="3724275" cy="590550"/>
            <wp:effectExtent l="0" t="0" r="9525" b="0"/>
            <wp:docPr id="93818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888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EBC" w14:textId="77777777" w:rsidR="00131AF6" w:rsidRDefault="00131AF6" w:rsidP="00FC0BDE">
      <w:pPr>
        <w:rPr>
          <w:sz w:val="48"/>
          <w:szCs w:val="48"/>
        </w:rPr>
      </w:pPr>
    </w:p>
    <w:p w14:paraId="17990853" w14:textId="77777777" w:rsidR="00131AF6" w:rsidRDefault="00131AF6" w:rsidP="00FC0BDE">
      <w:pPr>
        <w:rPr>
          <w:sz w:val="48"/>
          <w:szCs w:val="48"/>
        </w:rPr>
      </w:pPr>
    </w:p>
    <w:p w14:paraId="6642E7E2" w14:textId="79B89211" w:rsidR="00131AF6" w:rsidRPr="00131AF6" w:rsidRDefault="00131AF6" w:rsidP="00FC0BDE">
      <w:pPr>
        <w:rPr>
          <w:b/>
          <w:bCs/>
          <w:sz w:val="48"/>
          <w:szCs w:val="48"/>
        </w:rPr>
      </w:pPr>
      <w:r>
        <w:rPr>
          <w:sz w:val="48"/>
          <w:szCs w:val="48"/>
        </w:rPr>
        <w:t xml:space="preserve">                            </w:t>
      </w:r>
      <w:proofErr w:type="gramStart"/>
      <w:r w:rsidRPr="00131AF6">
        <w:rPr>
          <w:b/>
          <w:bCs/>
          <w:color w:val="FF0000"/>
          <w:sz w:val="48"/>
          <w:szCs w:val="48"/>
        </w:rPr>
        <w:t>Output :</w:t>
      </w:r>
      <w:proofErr w:type="gramEnd"/>
      <w:r w:rsidRPr="00131AF6">
        <w:rPr>
          <w:b/>
          <w:bCs/>
          <w:color w:val="FF0000"/>
          <w:sz w:val="48"/>
          <w:szCs w:val="48"/>
        </w:rPr>
        <w:t>-</w:t>
      </w:r>
    </w:p>
    <w:p w14:paraId="72A50660" w14:textId="77777777" w:rsidR="00131AF6" w:rsidRDefault="00131AF6" w:rsidP="00FC0BDE">
      <w:pPr>
        <w:rPr>
          <w:sz w:val="48"/>
          <w:szCs w:val="48"/>
        </w:rPr>
      </w:pPr>
    </w:p>
    <w:p w14:paraId="558C96D8" w14:textId="690FDA68" w:rsidR="00131AF6" w:rsidRDefault="00131AF6" w:rsidP="00FC0BD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   Before                                                                          After</w:t>
      </w:r>
    </w:p>
    <w:p w14:paraId="0FC7F3F4" w14:textId="77777777" w:rsidR="00131AF6" w:rsidRDefault="00131AF6" w:rsidP="00FC0BDE">
      <w:pPr>
        <w:rPr>
          <w:sz w:val="48"/>
          <w:szCs w:val="48"/>
        </w:rPr>
      </w:pPr>
    </w:p>
    <w:p w14:paraId="22AD537A" w14:textId="77777777" w:rsidR="00131AF6" w:rsidRDefault="00131AF6" w:rsidP="00FC0BD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</w:t>
      </w:r>
    </w:p>
    <w:p w14:paraId="42233742" w14:textId="77777777" w:rsidR="00131AF6" w:rsidRDefault="00131AF6" w:rsidP="00FC0BD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</w:t>
      </w:r>
      <w:r>
        <w:rPr>
          <w:noProof/>
        </w:rPr>
        <w:drawing>
          <wp:inline distT="0" distB="0" distL="0" distR="0" wp14:anchorId="3B8A75FC" wp14:editId="582586C0">
            <wp:extent cx="3419475" cy="1590675"/>
            <wp:effectExtent l="152400" t="152400" r="371475" b="371475"/>
            <wp:docPr id="93114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440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                                </w:t>
      </w:r>
      <w:r>
        <w:rPr>
          <w:noProof/>
        </w:rPr>
        <w:drawing>
          <wp:inline distT="0" distB="0" distL="0" distR="0" wp14:anchorId="4737D7EB" wp14:editId="0A90C108">
            <wp:extent cx="3067050" cy="1590675"/>
            <wp:effectExtent l="152400" t="152400" r="361950" b="371475"/>
            <wp:docPr id="11283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04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</w:p>
    <w:p w14:paraId="1118F8EA" w14:textId="5ACA2D03" w:rsidR="00131AF6" w:rsidRDefault="00131AF6" w:rsidP="00FC0BDE">
      <w:pPr>
        <w:rPr>
          <w:sz w:val="72"/>
          <w:szCs w:val="72"/>
        </w:rPr>
      </w:pPr>
      <w:proofErr w:type="gramStart"/>
      <w:r w:rsidRPr="00131AF6">
        <w:rPr>
          <w:b/>
          <w:bCs/>
          <w:sz w:val="72"/>
          <w:szCs w:val="72"/>
        </w:rPr>
        <w:lastRenderedPageBreak/>
        <w:t>Dele</w:t>
      </w:r>
      <w:r w:rsidR="002D44EB">
        <w:rPr>
          <w:b/>
          <w:bCs/>
          <w:sz w:val="72"/>
          <w:szCs w:val="72"/>
        </w:rPr>
        <w:t xml:space="preserve">te </w:t>
      </w:r>
      <w:r w:rsidRPr="00131AF6">
        <w:rPr>
          <w:b/>
          <w:bCs/>
          <w:sz w:val="72"/>
          <w:szCs w:val="72"/>
        </w:rPr>
        <w:t>:</w:t>
      </w:r>
      <w:proofErr w:type="gramEnd"/>
      <w:r w:rsidRPr="00131AF6">
        <w:rPr>
          <w:b/>
          <w:bCs/>
          <w:sz w:val="72"/>
          <w:szCs w:val="72"/>
        </w:rPr>
        <w:t xml:space="preserve">- </w:t>
      </w:r>
      <w:r w:rsidRPr="00131AF6">
        <w:rPr>
          <w:sz w:val="72"/>
          <w:szCs w:val="72"/>
        </w:rPr>
        <w:t xml:space="preserve"> </w:t>
      </w:r>
    </w:p>
    <w:p w14:paraId="768F0F5A" w14:textId="77777777" w:rsidR="00131AF6" w:rsidRDefault="00131AF6" w:rsidP="00FC0BDE">
      <w:pPr>
        <w:rPr>
          <w:sz w:val="72"/>
          <w:szCs w:val="72"/>
        </w:rPr>
      </w:pPr>
    </w:p>
    <w:p w14:paraId="37344848" w14:textId="3450B619" w:rsidR="00131AF6" w:rsidRPr="00131AF6" w:rsidRDefault="00131AF6" w:rsidP="00131AF6">
      <w:pPr>
        <w:pStyle w:val="ListParagraph"/>
        <w:numPr>
          <w:ilvl w:val="0"/>
          <w:numId w:val="39"/>
        </w:numPr>
        <w:rPr>
          <w:sz w:val="52"/>
          <w:szCs w:val="52"/>
        </w:rPr>
      </w:pPr>
      <w:r w:rsidRPr="00131AF6">
        <w:rPr>
          <w:sz w:val="52"/>
          <w:szCs w:val="52"/>
        </w:rPr>
        <w:t>dele</w:t>
      </w:r>
      <w:r w:rsidR="002D44EB">
        <w:rPr>
          <w:sz w:val="52"/>
          <w:szCs w:val="52"/>
        </w:rPr>
        <w:t>te</w:t>
      </w:r>
      <w:r w:rsidRPr="00131AF6">
        <w:rPr>
          <w:sz w:val="52"/>
          <w:szCs w:val="52"/>
        </w:rPr>
        <w:t xml:space="preserve"> one </w:t>
      </w:r>
      <w:proofErr w:type="gramStart"/>
      <w:r w:rsidRPr="00131AF6">
        <w:rPr>
          <w:sz w:val="52"/>
          <w:szCs w:val="52"/>
        </w:rPr>
        <w:t>row :</w:t>
      </w:r>
      <w:proofErr w:type="gramEnd"/>
    </w:p>
    <w:p w14:paraId="0EB7A26C" w14:textId="35DEB538" w:rsidR="00131AF6" w:rsidRDefault="00131AF6" w:rsidP="00131AF6">
      <w:pPr>
        <w:pStyle w:val="ListParagraph"/>
        <w:ind w:left="2310"/>
        <w:rPr>
          <w:sz w:val="52"/>
          <w:szCs w:val="52"/>
        </w:rPr>
      </w:pPr>
    </w:p>
    <w:p w14:paraId="6BEFE94F" w14:textId="77777777" w:rsidR="002D44EB" w:rsidRDefault="002D44EB" w:rsidP="00131AF6">
      <w:pPr>
        <w:pStyle w:val="ListParagraph"/>
        <w:ind w:left="2310"/>
        <w:rPr>
          <w:sz w:val="52"/>
          <w:szCs w:val="52"/>
        </w:rPr>
      </w:pPr>
    </w:p>
    <w:p w14:paraId="1CFD9DDB" w14:textId="27044FFB" w:rsidR="00131AF6" w:rsidRDefault="00131AF6" w:rsidP="00131AF6">
      <w:pPr>
        <w:pStyle w:val="ListParagraph"/>
        <w:ind w:left="2310"/>
        <w:rPr>
          <w:sz w:val="52"/>
          <w:szCs w:val="52"/>
        </w:rPr>
      </w:pPr>
      <w:r>
        <w:rPr>
          <w:sz w:val="52"/>
          <w:szCs w:val="52"/>
        </w:rPr>
        <w:t xml:space="preserve">                         </w:t>
      </w:r>
      <w:r w:rsidR="002D44EB">
        <w:rPr>
          <w:noProof/>
        </w:rPr>
        <w:drawing>
          <wp:inline distT="0" distB="0" distL="0" distR="0" wp14:anchorId="6B7D1E68" wp14:editId="683414E3">
            <wp:extent cx="6188792" cy="514350"/>
            <wp:effectExtent l="152400" t="152400" r="364490" b="361950"/>
            <wp:docPr id="126740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022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2898" cy="514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31AF6">
        <w:rPr>
          <w:sz w:val="52"/>
          <w:szCs w:val="52"/>
        </w:rPr>
        <w:t xml:space="preserve">  </w:t>
      </w:r>
    </w:p>
    <w:p w14:paraId="5839A037" w14:textId="77777777" w:rsidR="002D44EB" w:rsidRDefault="002D44EB" w:rsidP="00131AF6">
      <w:pPr>
        <w:pStyle w:val="ListParagraph"/>
        <w:ind w:left="2310"/>
        <w:rPr>
          <w:sz w:val="52"/>
          <w:szCs w:val="52"/>
        </w:rPr>
      </w:pPr>
    </w:p>
    <w:p w14:paraId="4644A671" w14:textId="1120936C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  <w:proofErr w:type="gramStart"/>
      <w:r w:rsidRPr="002D44EB">
        <w:rPr>
          <w:b/>
          <w:bCs/>
          <w:color w:val="FF0000"/>
          <w:sz w:val="52"/>
          <w:szCs w:val="52"/>
        </w:rPr>
        <w:t>Output :</w:t>
      </w:r>
      <w:proofErr w:type="gramEnd"/>
      <w:r w:rsidRPr="002D44EB">
        <w:rPr>
          <w:b/>
          <w:bCs/>
          <w:color w:val="FF0000"/>
          <w:sz w:val="52"/>
          <w:szCs w:val="52"/>
        </w:rPr>
        <w:t>-</w:t>
      </w:r>
    </w:p>
    <w:p w14:paraId="1BD74D97" w14:textId="158B499D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</w:t>
      </w:r>
    </w:p>
    <w:p w14:paraId="0EE76D9A" w14:textId="04873DD1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0BB0F447" wp14:editId="1E980EFA">
            <wp:extent cx="3038475" cy="895350"/>
            <wp:effectExtent l="0" t="0" r="9525" b="0"/>
            <wp:docPr id="188348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62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B854" w14:textId="77777777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</w:p>
    <w:p w14:paraId="1E92D6D7" w14:textId="77777777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</w:p>
    <w:p w14:paraId="3B9288CA" w14:textId="77777777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</w:p>
    <w:p w14:paraId="4C661D56" w14:textId="3D1BBA24" w:rsidR="002D44EB" w:rsidRDefault="002D44EB" w:rsidP="002D44EB">
      <w:pPr>
        <w:pStyle w:val="ListParagraph"/>
        <w:numPr>
          <w:ilvl w:val="0"/>
          <w:numId w:val="39"/>
        </w:numPr>
        <w:rPr>
          <w:sz w:val="52"/>
          <w:szCs w:val="52"/>
        </w:rPr>
      </w:pPr>
      <w:r w:rsidRPr="00131AF6">
        <w:rPr>
          <w:sz w:val="52"/>
          <w:szCs w:val="52"/>
        </w:rPr>
        <w:lastRenderedPageBreak/>
        <w:t>dele</w:t>
      </w:r>
      <w:r>
        <w:rPr>
          <w:sz w:val="52"/>
          <w:szCs w:val="52"/>
        </w:rPr>
        <w:t>te</w:t>
      </w:r>
      <w:r w:rsidRPr="00131AF6">
        <w:rPr>
          <w:sz w:val="52"/>
          <w:szCs w:val="52"/>
        </w:rPr>
        <w:t xml:space="preserve"> </w:t>
      </w:r>
      <w:r>
        <w:rPr>
          <w:sz w:val="52"/>
          <w:szCs w:val="52"/>
        </w:rPr>
        <w:t xml:space="preserve">Multiple </w:t>
      </w:r>
      <w:proofErr w:type="gramStart"/>
      <w:r>
        <w:rPr>
          <w:sz w:val="52"/>
          <w:szCs w:val="52"/>
        </w:rPr>
        <w:t xml:space="preserve">Rows </w:t>
      </w:r>
      <w:r w:rsidRPr="00131AF6">
        <w:rPr>
          <w:sz w:val="52"/>
          <w:szCs w:val="52"/>
        </w:rPr>
        <w:t>:</w:t>
      </w:r>
      <w:proofErr w:type="gramEnd"/>
      <w:r>
        <w:rPr>
          <w:sz w:val="52"/>
          <w:szCs w:val="52"/>
        </w:rPr>
        <w:t>-</w:t>
      </w:r>
    </w:p>
    <w:p w14:paraId="60A28774" w14:textId="77777777" w:rsidR="002D44EB" w:rsidRDefault="002D44EB" w:rsidP="002D44EB">
      <w:pPr>
        <w:pStyle w:val="ListParagraph"/>
        <w:ind w:left="2310"/>
        <w:rPr>
          <w:sz w:val="52"/>
          <w:szCs w:val="52"/>
        </w:rPr>
      </w:pPr>
    </w:p>
    <w:p w14:paraId="0A6A4383" w14:textId="77777777" w:rsidR="002D44EB" w:rsidRDefault="002D44EB" w:rsidP="002D44EB">
      <w:pPr>
        <w:pStyle w:val="ListParagraph"/>
        <w:ind w:left="2310"/>
        <w:rPr>
          <w:sz w:val="52"/>
          <w:szCs w:val="52"/>
        </w:rPr>
      </w:pPr>
    </w:p>
    <w:p w14:paraId="5FF01E3E" w14:textId="7D9AA69E" w:rsidR="002D44EB" w:rsidRDefault="002D44EB" w:rsidP="002D44EB">
      <w:pPr>
        <w:pStyle w:val="ListParagraph"/>
        <w:ind w:left="231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</w:t>
      </w:r>
      <w:r>
        <w:rPr>
          <w:noProof/>
        </w:rPr>
        <w:drawing>
          <wp:inline distT="0" distB="0" distL="0" distR="0" wp14:anchorId="2BF7CA80" wp14:editId="5C206086">
            <wp:extent cx="3571875" cy="257175"/>
            <wp:effectExtent l="0" t="0" r="9525" b="9525"/>
            <wp:docPr id="142611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59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390A" w14:textId="77777777" w:rsidR="002D44EB" w:rsidRDefault="002D44EB" w:rsidP="002D44EB">
      <w:pPr>
        <w:pStyle w:val="ListParagraph"/>
        <w:ind w:left="2310"/>
        <w:rPr>
          <w:sz w:val="52"/>
          <w:szCs w:val="52"/>
        </w:rPr>
      </w:pPr>
    </w:p>
    <w:p w14:paraId="678CD9EC" w14:textId="05E1AE9C" w:rsidR="002D44EB" w:rsidRPr="002D44EB" w:rsidRDefault="002D44EB" w:rsidP="002D44EB">
      <w:pPr>
        <w:pStyle w:val="ListParagraph"/>
        <w:ind w:left="2310"/>
        <w:rPr>
          <w:b/>
          <w:bCs/>
          <w:color w:val="FF0000"/>
          <w:sz w:val="52"/>
          <w:szCs w:val="52"/>
        </w:rPr>
      </w:pPr>
      <w:proofErr w:type="gramStart"/>
      <w:r w:rsidRPr="002D44EB">
        <w:rPr>
          <w:b/>
          <w:bCs/>
          <w:color w:val="FF0000"/>
          <w:sz w:val="52"/>
          <w:szCs w:val="52"/>
        </w:rPr>
        <w:t>Output:-</w:t>
      </w:r>
      <w:proofErr w:type="gramEnd"/>
    </w:p>
    <w:p w14:paraId="5D498272" w14:textId="77777777" w:rsidR="002D44EB" w:rsidRDefault="002D44EB" w:rsidP="002D44EB">
      <w:pPr>
        <w:pStyle w:val="ListParagraph"/>
        <w:ind w:left="2310"/>
        <w:rPr>
          <w:sz w:val="52"/>
          <w:szCs w:val="52"/>
        </w:rPr>
      </w:pPr>
    </w:p>
    <w:p w14:paraId="579E926A" w14:textId="25AE2E06" w:rsidR="002D44EB" w:rsidRDefault="002D44EB" w:rsidP="002D44EB">
      <w:pPr>
        <w:pStyle w:val="ListParagraph"/>
        <w:ind w:left="2310"/>
        <w:rPr>
          <w:sz w:val="52"/>
          <w:szCs w:val="52"/>
        </w:rPr>
      </w:pPr>
      <w:r>
        <w:rPr>
          <w:sz w:val="52"/>
          <w:szCs w:val="52"/>
        </w:rPr>
        <w:t>Before                                                After</w:t>
      </w:r>
    </w:p>
    <w:p w14:paraId="04E248D1" w14:textId="202F342E" w:rsidR="002D44EB" w:rsidRDefault="002D44EB" w:rsidP="002D44EB">
      <w:pPr>
        <w:pStyle w:val="ListParagraph"/>
        <w:ind w:left="2310"/>
        <w:rPr>
          <w:sz w:val="52"/>
          <w:szCs w:val="52"/>
        </w:rPr>
      </w:pPr>
      <w:r>
        <w:rPr>
          <w:noProof/>
        </w:rPr>
        <w:drawing>
          <wp:inline distT="0" distB="0" distL="0" distR="0" wp14:anchorId="258E0484" wp14:editId="544FF738">
            <wp:extent cx="3038475" cy="1085850"/>
            <wp:effectExtent l="0" t="0" r="9525" b="0"/>
            <wp:docPr id="41066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6690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              </w:t>
      </w:r>
      <w:r>
        <w:rPr>
          <w:noProof/>
        </w:rPr>
        <w:drawing>
          <wp:inline distT="0" distB="0" distL="0" distR="0" wp14:anchorId="4DF198F5" wp14:editId="6AEC299A">
            <wp:extent cx="3843177" cy="1085850"/>
            <wp:effectExtent l="0" t="0" r="5080" b="0"/>
            <wp:docPr id="52309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926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4091" cy="10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93DB" w14:textId="77777777" w:rsidR="002D44EB" w:rsidRDefault="002D44EB" w:rsidP="002D44EB">
      <w:pPr>
        <w:pStyle w:val="ListParagraph"/>
        <w:ind w:left="2310"/>
        <w:rPr>
          <w:sz w:val="52"/>
          <w:szCs w:val="52"/>
        </w:rPr>
      </w:pPr>
    </w:p>
    <w:p w14:paraId="33F9FDEA" w14:textId="77777777" w:rsidR="002D44EB" w:rsidRDefault="002D44EB" w:rsidP="002D44EB">
      <w:pPr>
        <w:pStyle w:val="ListParagraph"/>
        <w:ind w:left="2310"/>
        <w:rPr>
          <w:sz w:val="52"/>
          <w:szCs w:val="52"/>
        </w:rPr>
      </w:pPr>
    </w:p>
    <w:p w14:paraId="38EF2E30" w14:textId="31FC1DAA" w:rsidR="002D44EB" w:rsidRPr="00131AF6" w:rsidRDefault="002D44EB" w:rsidP="002D44EB">
      <w:pPr>
        <w:pStyle w:val="ListParagraph"/>
        <w:ind w:left="231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</w:t>
      </w:r>
    </w:p>
    <w:p w14:paraId="4B4A6FD7" w14:textId="77777777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</w:p>
    <w:p w14:paraId="0FFC3F3A" w14:textId="77777777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</w:p>
    <w:p w14:paraId="6940E128" w14:textId="77777777" w:rsidR="002D44EB" w:rsidRDefault="002D44EB" w:rsidP="00131AF6">
      <w:pPr>
        <w:pStyle w:val="ListParagraph"/>
        <w:ind w:left="2310"/>
        <w:rPr>
          <w:b/>
          <w:bCs/>
          <w:color w:val="FF0000"/>
          <w:sz w:val="52"/>
          <w:szCs w:val="52"/>
        </w:rPr>
      </w:pPr>
    </w:p>
    <w:p w14:paraId="2864346A" w14:textId="09D3CA72" w:rsidR="002D44EB" w:rsidRPr="002D44EB" w:rsidRDefault="002D44EB" w:rsidP="002D44EB">
      <w:pPr>
        <w:pStyle w:val="ListParagraph"/>
        <w:numPr>
          <w:ilvl w:val="0"/>
          <w:numId w:val="39"/>
        </w:numPr>
        <w:rPr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lastRenderedPageBreak/>
        <w:t xml:space="preserve"> </w:t>
      </w:r>
      <w:r w:rsidRPr="002D44EB">
        <w:rPr>
          <w:sz w:val="52"/>
          <w:szCs w:val="52"/>
        </w:rPr>
        <w:t xml:space="preserve">delete all </w:t>
      </w:r>
      <w:proofErr w:type="gramStart"/>
      <w:r w:rsidRPr="002D44EB">
        <w:rPr>
          <w:sz w:val="52"/>
          <w:szCs w:val="52"/>
        </w:rPr>
        <w:t>records :</w:t>
      </w:r>
      <w:proofErr w:type="gramEnd"/>
      <w:r w:rsidRPr="002D44EB">
        <w:rPr>
          <w:sz w:val="52"/>
          <w:szCs w:val="52"/>
        </w:rPr>
        <w:t>-</w:t>
      </w:r>
    </w:p>
    <w:p w14:paraId="69082C0C" w14:textId="77777777" w:rsidR="002D44EB" w:rsidRDefault="002D44EB" w:rsidP="002D44EB">
      <w:pPr>
        <w:rPr>
          <w:color w:val="FF0000"/>
          <w:sz w:val="52"/>
          <w:szCs w:val="52"/>
        </w:rPr>
      </w:pPr>
    </w:p>
    <w:p w14:paraId="30786B2B" w14:textId="16B426F1" w:rsidR="00115EDB" w:rsidRDefault="002D44EB" w:rsidP="002D44E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                                          </w:t>
      </w:r>
    </w:p>
    <w:p w14:paraId="69BF90A9" w14:textId="77777777" w:rsidR="00115EDB" w:rsidRDefault="00115EDB" w:rsidP="002D44EB">
      <w:pPr>
        <w:rPr>
          <w:color w:val="FF0000"/>
          <w:sz w:val="52"/>
          <w:szCs w:val="52"/>
        </w:rPr>
      </w:pPr>
    </w:p>
    <w:p w14:paraId="1D8F30FB" w14:textId="6FD4F265" w:rsidR="00115EDB" w:rsidRDefault="00115EDB" w:rsidP="002D44E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7708C13A" wp14:editId="034F2B8F">
            <wp:extent cx="3600450" cy="523875"/>
            <wp:effectExtent l="0" t="0" r="0" b="9525"/>
            <wp:docPr id="85293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394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EDD" w14:textId="77777777" w:rsidR="00115EDB" w:rsidRDefault="00115EDB" w:rsidP="002D44EB">
      <w:pPr>
        <w:rPr>
          <w:color w:val="FF0000"/>
          <w:sz w:val="52"/>
          <w:szCs w:val="52"/>
        </w:rPr>
      </w:pPr>
    </w:p>
    <w:p w14:paraId="30585251" w14:textId="5F5B7C13" w:rsidR="00115EDB" w:rsidRDefault="00115EDB" w:rsidP="002D44E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      </w:t>
      </w:r>
    </w:p>
    <w:p w14:paraId="0663C6EE" w14:textId="77777777" w:rsidR="00115EDB" w:rsidRDefault="00115EDB" w:rsidP="002D44EB">
      <w:pPr>
        <w:rPr>
          <w:color w:val="FF0000"/>
          <w:sz w:val="52"/>
          <w:szCs w:val="52"/>
        </w:rPr>
      </w:pPr>
    </w:p>
    <w:p w14:paraId="08B8E8B2" w14:textId="77777777" w:rsidR="00115EDB" w:rsidRDefault="00115EDB" w:rsidP="002D44EB">
      <w:pPr>
        <w:rPr>
          <w:color w:val="FF0000"/>
          <w:sz w:val="52"/>
          <w:szCs w:val="52"/>
        </w:rPr>
      </w:pPr>
    </w:p>
    <w:p w14:paraId="4469C682" w14:textId="77777777" w:rsidR="00115EDB" w:rsidRDefault="00115EDB" w:rsidP="002D44EB">
      <w:pPr>
        <w:rPr>
          <w:color w:val="FF0000"/>
          <w:sz w:val="52"/>
          <w:szCs w:val="52"/>
        </w:rPr>
      </w:pPr>
    </w:p>
    <w:p w14:paraId="7E736634" w14:textId="1C88F5CB" w:rsidR="00115EDB" w:rsidRDefault="00115EDB" w:rsidP="002D44E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                            Before                                                                     After</w:t>
      </w:r>
    </w:p>
    <w:p w14:paraId="1A701913" w14:textId="053D86D3" w:rsidR="00115EDB" w:rsidRPr="002D44EB" w:rsidRDefault="00115EDB" w:rsidP="002D44EB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                          </w:t>
      </w:r>
      <w:r>
        <w:rPr>
          <w:noProof/>
        </w:rPr>
        <w:drawing>
          <wp:inline distT="0" distB="0" distL="0" distR="0" wp14:anchorId="31491EDB" wp14:editId="5D319644">
            <wp:extent cx="3843177" cy="1085850"/>
            <wp:effectExtent l="0" t="0" r="5080" b="0"/>
            <wp:docPr id="102488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926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4091" cy="10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52"/>
          <w:szCs w:val="52"/>
        </w:rPr>
        <w:t xml:space="preserve">                           </w:t>
      </w:r>
      <w:r>
        <w:rPr>
          <w:noProof/>
        </w:rPr>
        <w:drawing>
          <wp:inline distT="0" distB="0" distL="0" distR="0" wp14:anchorId="3FFBECE2" wp14:editId="5F66F31F">
            <wp:extent cx="2581275" cy="1114425"/>
            <wp:effectExtent l="0" t="0" r="9525" b="9525"/>
            <wp:docPr id="185169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915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6F35" w14:textId="77777777" w:rsidR="002D44EB" w:rsidRDefault="002D44EB" w:rsidP="00131AF6">
      <w:pPr>
        <w:pStyle w:val="ListParagraph"/>
        <w:ind w:left="2310"/>
        <w:rPr>
          <w:sz w:val="52"/>
          <w:szCs w:val="52"/>
        </w:rPr>
      </w:pPr>
    </w:p>
    <w:p w14:paraId="4D24D823" w14:textId="77777777" w:rsidR="00115EDB" w:rsidRDefault="002D44EB" w:rsidP="00131AF6">
      <w:pPr>
        <w:pStyle w:val="ListParagraph"/>
        <w:ind w:left="2310"/>
        <w:rPr>
          <w:sz w:val="52"/>
          <w:szCs w:val="52"/>
        </w:rPr>
      </w:pPr>
      <w:r>
        <w:rPr>
          <w:sz w:val="52"/>
          <w:szCs w:val="52"/>
        </w:rPr>
        <w:t xml:space="preserve">          </w:t>
      </w:r>
    </w:p>
    <w:p w14:paraId="7A2B8E5A" w14:textId="7E9DFD50" w:rsidR="00AC30EC" w:rsidRDefault="00115EDB" w:rsidP="00131AF6">
      <w:pPr>
        <w:pStyle w:val="ListParagraph"/>
        <w:ind w:left="2310"/>
        <w:rPr>
          <w:sz w:val="110"/>
          <w:szCs w:val="110"/>
        </w:rPr>
      </w:pPr>
      <w:r w:rsidRPr="00BE42BA">
        <w:rPr>
          <w:sz w:val="110"/>
          <w:szCs w:val="110"/>
        </w:rPr>
        <w:lastRenderedPageBreak/>
        <w:t xml:space="preserve"> </w:t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="00BE42BA">
        <w:rPr>
          <w:sz w:val="110"/>
          <w:szCs w:val="110"/>
        </w:rPr>
        <w:tab/>
      </w:r>
      <w:r w:rsidRPr="000243DB">
        <w:rPr>
          <w:color w:val="00B0F0"/>
          <w:sz w:val="110"/>
          <w:szCs w:val="110"/>
        </w:rPr>
        <w:t xml:space="preserve">DQL </w:t>
      </w:r>
    </w:p>
    <w:p w14:paraId="5C2873D5" w14:textId="40BFE0FC" w:rsidR="00BE42BA" w:rsidRPr="00BE42BA" w:rsidRDefault="00BE42BA" w:rsidP="00BE42BA">
      <w:pPr>
        <w:pStyle w:val="ListParagraph"/>
        <w:ind w:left="4470"/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      </w:t>
      </w:r>
      <w:proofErr w:type="gramStart"/>
      <w:r w:rsidRPr="00BE42BA">
        <w:rPr>
          <w:sz w:val="72"/>
          <w:szCs w:val="72"/>
          <w:lang w:val="en-IN"/>
        </w:rPr>
        <w:t>( Data</w:t>
      </w:r>
      <w:proofErr w:type="gramEnd"/>
      <w:r w:rsidRPr="00BE42BA">
        <w:rPr>
          <w:sz w:val="72"/>
          <w:szCs w:val="72"/>
          <w:lang w:val="en-IN"/>
        </w:rPr>
        <w:t xml:space="preserve"> Query Language )</w:t>
      </w:r>
    </w:p>
    <w:p w14:paraId="7ABE42BD" w14:textId="77777777" w:rsidR="00BE42BA" w:rsidRPr="00BE42BA" w:rsidRDefault="00BE42BA" w:rsidP="00131AF6">
      <w:pPr>
        <w:pStyle w:val="ListParagraph"/>
        <w:ind w:left="2310"/>
        <w:rPr>
          <w:sz w:val="110"/>
          <w:szCs w:val="110"/>
        </w:rPr>
      </w:pPr>
    </w:p>
    <w:p w14:paraId="7378C5FD" w14:textId="77777777" w:rsidR="00AC30EC" w:rsidRDefault="00AC30EC" w:rsidP="00AC30EC">
      <w:pPr>
        <w:rPr>
          <w:sz w:val="52"/>
          <w:szCs w:val="52"/>
        </w:rPr>
      </w:pPr>
    </w:p>
    <w:p w14:paraId="7A1AEC2C" w14:textId="77777777" w:rsidR="00AC30EC" w:rsidRDefault="00AC30EC" w:rsidP="00AC30EC">
      <w:pPr>
        <w:rPr>
          <w:sz w:val="52"/>
          <w:szCs w:val="52"/>
        </w:rPr>
      </w:pPr>
    </w:p>
    <w:p w14:paraId="2C07D3DC" w14:textId="1C26E782" w:rsidR="00AC30EC" w:rsidRDefault="00BE42BA" w:rsidP="00AC30EC">
      <w:pPr>
        <w:rPr>
          <w:sz w:val="52"/>
          <w:szCs w:val="52"/>
        </w:rPr>
      </w:pPr>
      <w:proofErr w:type="gramStart"/>
      <w:r w:rsidRPr="00BE42BA">
        <w:rPr>
          <w:b/>
          <w:bCs/>
          <w:sz w:val="52"/>
          <w:szCs w:val="52"/>
        </w:rPr>
        <w:t>SELECT</w:t>
      </w:r>
      <w:r w:rsidRPr="00BE42BA">
        <w:rPr>
          <w:sz w:val="52"/>
          <w:szCs w:val="52"/>
        </w:rPr>
        <w:t xml:space="preserve">  command</w:t>
      </w:r>
      <w:proofErr w:type="gramEnd"/>
      <w:r w:rsidRPr="00BE42BA">
        <w:rPr>
          <w:sz w:val="52"/>
          <w:szCs w:val="52"/>
        </w:rPr>
        <w:t xml:space="preserve"> is used to fetch data from one or more tables in a database</w:t>
      </w:r>
      <w:r>
        <w:rPr>
          <w:sz w:val="52"/>
          <w:szCs w:val="52"/>
        </w:rPr>
        <w:t>.</w:t>
      </w:r>
    </w:p>
    <w:p w14:paraId="0C05F66E" w14:textId="77777777" w:rsidR="00AC30EC" w:rsidRDefault="00AC30EC" w:rsidP="00AC30EC">
      <w:pPr>
        <w:rPr>
          <w:sz w:val="52"/>
          <w:szCs w:val="52"/>
        </w:rPr>
      </w:pPr>
    </w:p>
    <w:p w14:paraId="2E0BB02F" w14:textId="77777777" w:rsidR="00AC30EC" w:rsidRDefault="00AC30EC" w:rsidP="00AC30EC">
      <w:pPr>
        <w:rPr>
          <w:sz w:val="52"/>
          <w:szCs w:val="52"/>
        </w:rPr>
      </w:pPr>
    </w:p>
    <w:p w14:paraId="7C0BB5F0" w14:textId="77777777" w:rsidR="00AC30EC" w:rsidRDefault="00AC30EC" w:rsidP="00AC30EC">
      <w:pPr>
        <w:rPr>
          <w:sz w:val="52"/>
          <w:szCs w:val="52"/>
        </w:rPr>
      </w:pPr>
    </w:p>
    <w:p w14:paraId="53733C51" w14:textId="77777777" w:rsidR="00AC30EC" w:rsidRDefault="00AC30EC" w:rsidP="00AC30EC">
      <w:pPr>
        <w:rPr>
          <w:sz w:val="52"/>
          <w:szCs w:val="52"/>
        </w:rPr>
      </w:pPr>
    </w:p>
    <w:p w14:paraId="09367C92" w14:textId="77777777" w:rsidR="00AC30EC" w:rsidRDefault="00AC30EC" w:rsidP="00AC30EC">
      <w:pPr>
        <w:rPr>
          <w:sz w:val="52"/>
          <w:szCs w:val="52"/>
        </w:rPr>
      </w:pPr>
    </w:p>
    <w:p w14:paraId="1476FD0C" w14:textId="77777777" w:rsidR="00AC30EC" w:rsidRDefault="00AC30EC" w:rsidP="00AC30EC">
      <w:pPr>
        <w:rPr>
          <w:sz w:val="52"/>
          <w:szCs w:val="52"/>
        </w:rPr>
      </w:pPr>
    </w:p>
    <w:p w14:paraId="44EDBAFD" w14:textId="77777777" w:rsidR="00AC30EC" w:rsidRDefault="00AC30EC" w:rsidP="00AC30EC">
      <w:pPr>
        <w:rPr>
          <w:sz w:val="52"/>
          <w:szCs w:val="52"/>
        </w:rPr>
      </w:pPr>
    </w:p>
    <w:p w14:paraId="243A544A" w14:textId="77777777" w:rsidR="00AC30EC" w:rsidRDefault="00AC30EC" w:rsidP="00AC30EC">
      <w:pPr>
        <w:rPr>
          <w:sz w:val="52"/>
          <w:szCs w:val="52"/>
        </w:rPr>
      </w:pPr>
    </w:p>
    <w:p w14:paraId="2CD4FFB1" w14:textId="79708FFC" w:rsidR="00AC30EC" w:rsidRPr="00BE42BA" w:rsidRDefault="00AC30EC" w:rsidP="00AC30EC">
      <w:pPr>
        <w:rPr>
          <w:b/>
          <w:bCs/>
          <w:sz w:val="52"/>
          <w:szCs w:val="52"/>
        </w:rPr>
      </w:pPr>
      <w:proofErr w:type="gramStart"/>
      <w:r w:rsidRPr="00BE42BA">
        <w:rPr>
          <w:b/>
          <w:bCs/>
          <w:sz w:val="52"/>
          <w:szCs w:val="52"/>
        </w:rPr>
        <w:lastRenderedPageBreak/>
        <w:t>Select :</w:t>
      </w:r>
      <w:proofErr w:type="gramEnd"/>
      <w:r w:rsidRPr="00BE42BA">
        <w:rPr>
          <w:b/>
          <w:bCs/>
          <w:sz w:val="52"/>
          <w:szCs w:val="52"/>
        </w:rPr>
        <w:t>-</w:t>
      </w:r>
    </w:p>
    <w:p w14:paraId="27AE0A73" w14:textId="77777777" w:rsidR="00AC30EC" w:rsidRDefault="00AC30EC" w:rsidP="00AC30EC">
      <w:pPr>
        <w:rPr>
          <w:sz w:val="52"/>
          <w:szCs w:val="52"/>
        </w:rPr>
      </w:pPr>
    </w:p>
    <w:p w14:paraId="04C55644" w14:textId="272F8771" w:rsidR="00AC30EC" w:rsidRDefault="00AC30EC" w:rsidP="00AC30EC">
      <w:pPr>
        <w:pStyle w:val="ListParagraph"/>
        <w:numPr>
          <w:ilvl w:val="0"/>
          <w:numId w:val="40"/>
        </w:numPr>
        <w:rPr>
          <w:sz w:val="52"/>
          <w:szCs w:val="52"/>
        </w:rPr>
      </w:pPr>
      <w:r>
        <w:rPr>
          <w:sz w:val="52"/>
          <w:szCs w:val="52"/>
        </w:rPr>
        <w:t xml:space="preserve">Select all date single </w:t>
      </w:r>
      <w:proofErr w:type="gramStart"/>
      <w:r>
        <w:rPr>
          <w:sz w:val="52"/>
          <w:szCs w:val="52"/>
        </w:rPr>
        <w:t>Query :</w:t>
      </w:r>
      <w:proofErr w:type="gramEnd"/>
      <w:r>
        <w:rPr>
          <w:sz w:val="52"/>
          <w:szCs w:val="52"/>
        </w:rPr>
        <w:t>-</w:t>
      </w:r>
    </w:p>
    <w:p w14:paraId="71346B75" w14:textId="77777777" w:rsidR="00AC30EC" w:rsidRDefault="00AC30EC" w:rsidP="00AC30EC">
      <w:pPr>
        <w:pStyle w:val="ListParagraph"/>
        <w:ind w:left="2370"/>
        <w:rPr>
          <w:sz w:val="52"/>
          <w:szCs w:val="52"/>
        </w:rPr>
      </w:pPr>
    </w:p>
    <w:p w14:paraId="0DEC42FC" w14:textId="77777777" w:rsidR="00AC30EC" w:rsidRDefault="00AC30EC" w:rsidP="00AC30EC">
      <w:pPr>
        <w:pStyle w:val="ListParagraph"/>
        <w:ind w:left="2370"/>
        <w:rPr>
          <w:sz w:val="52"/>
          <w:szCs w:val="52"/>
        </w:rPr>
      </w:pPr>
    </w:p>
    <w:p w14:paraId="68A1B065" w14:textId="6D300B8F" w:rsidR="00AC30EC" w:rsidRDefault="00AC30EC" w:rsidP="00AC30EC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   </w:t>
      </w:r>
      <w:r w:rsidR="00D17377">
        <w:rPr>
          <w:noProof/>
        </w:rPr>
        <w:drawing>
          <wp:inline distT="0" distB="0" distL="0" distR="0" wp14:anchorId="67385758" wp14:editId="777BC878">
            <wp:extent cx="2114550" cy="247650"/>
            <wp:effectExtent l="0" t="0" r="0" b="0"/>
            <wp:docPr id="168721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606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7B5" w14:textId="77777777" w:rsidR="00AC30EC" w:rsidRDefault="00AC30EC" w:rsidP="00AC30EC">
      <w:pPr>
        <w:pStyle w:val="ListParagraph"/>
        <w:ind w:left="2370"/>
        <w:rPr>
          <w:sz w:val="52"/>
          <w:szCs w:val="52"/>
        </w:rPr>
      </w:pPr>
    </w:p>
    <w:p w14:paraId="21C2CBFF" w14:textId="256C7802" w:rsidR="00AC30EC" w:rsidRDefault="00AC30EC" w:rsidP="00AC30EC">
      <w:pPr>
        <w:pStyle w:val="ListParagraph"/>
        <w:ind w:left="2370"/>
        <w:rPr>
          <w:b/>
          <w:bCs/>
          <w:color w:val="FF0000"/>
          <w:sz w:val="52"/>
          <w:szCs w:val="52"/>
        </w:rPr>
      </w:pPr>
      <w:r>
        <w:rPr>
          <w:sz w:val="52"/>
          <w:szCs w:val="52"/>
        </w:rPr>
        <w:t xml:space="preserve">     </w:t>
      </w:r>
      <w:proofErr w:type="gramStart"/>
      <w:r w:rsidRPr="00AC30EC">
        <w:rPr>
          <w:b/>
          <w:bCs/>
          <w:color w:val="FF0000"/>
          <w:sz w:val="52"/>
          <w:szCs w:val="52"/>
        </w:rPr>
        <w:t>Output :</w:t>
      </w:r>
      <w:proofErr w:type="gramEnd"/>
      <w:r w:rsidRPr="00AC30EC">
        <w:rPr>
          <w:b/>
          <w:bCs/>
          <w:color w:val="FF0000"/>
          <w:sz w:val="52"/>
          <w:szCs w:val="52"/>
        </w:rPr>
        <w:t>-</w:t>
      </w:r>
    </w:p>
    <w:p w14:paraId="467D402D" w14:textId="77A6B80A" w:rsidR="00AC30EC" w:rsidRPr="00D17377" w:rsidRDefault="00AC30EC" w:rsidP="00D17377">
      <w:pPr>
        <w:pStyle w:val="ListParagraph"/>
        <w:ind w:left="5040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             </w:t>
      </w:r>
      <w:r w:rsidRPr="00D17377">
        <w:rPr>
          <w:b/>
          <w:bCs/>
          <w:color w:val="FF0000"/>
          <w:sz w:val="52"/>
          <w:szCs w:val="52"/>
        </w:rPr>
        <w:t xml:space="preserve">                                                                  </w:t>
      </w:r>
      <w:r w:rsidR="00D17377" w:rsidRPr="00D17377">
        <w:rPr>
          <w:b/>
          <w:bCs/>
          <w:color w:val="FF0000"/>
          <w:sz w:val="52"/>
          <w:szCs w:val="52"/>
        </w:rPr>
        <w:t xml:space="preserve">           </w:t>
      </w:r>
      <w:r w:rsidR="00D17377">
        <w:rPr>
          <w:b/>
          <w:bCs/>
          <w:color w:val="FF0000"/>
          <w:sz w:val="52"/>
          <w:szCs w:val="52"/>
        </w:rPr>
        <w:t xml:space="preserve">          </w:t>
      </w:r>
      <w:r w:rsidR="00D17377">
        <w:rPr>
          <w:noProof/>
        </w:rPr>
        <w:drawing>
          <wp:inline distT="0" distB="0" distL="0" distR="0" wp14:anchorId="311724F1" wp14:editId="30BD6586">
            <wp:extent cx="7058025" cy="2733675"/>
            <wp:effectExtent l="0" t="0" r="9525" b="9525"/>
            <wp:docPr id="100768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01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377">
        <w:rPr>
          <w:b/>
          <w:bCs/>
          <w:color w:val="FF0000"/>
          <w:sz w:val="52"/>
          <w:szCs w:val="52"/>
        </w:rPr>
        <w:t xml:space="preserve">      </w:t>
      </w:r>
    </w:p>
    <w:p w14:paraId="4B7A39B6" w14:textId="77777777" w:rsidR="00D17377" w:rsidRDefault="00D17377" w:rsidP="00D17377">
      <w:pPr>
        <w:rPr>
          <w:noProof/>
        </w:rPr>
      </w:pPr>
    </w:p>
    <w:p w14:paraId="74A3DE94" w14:textId="77777777" w:rsidR="00D17377" w:rsidRPr="00AC30EC" w:rsidRDefault="00D17377" w:rsidP="00AC30EC">
      <w:pPr>
        <w:pStyle w:val="ListParagraph"/>
        <w:ind w:left="2370"/>
        <w:rPr>
          <w:b/>
          <w:bCs/>
          <w:sz w:val="52"/>
          <w:szCs w:val="52"/>
        </w:rPr>
      </w:pPr>
    </w:p>
    <w:p w14:paraId="5D9547BA" w14:textId="77103871" w:rsidR="00AC30EC" w:rsidRDefault="00AC30EC" w:rsidP="00AC30EC">
      <w:pPr>
        <w:pStyle w:val="ListParagraph"/>
        <w:numPr>
          <w:ilvl w:val="0"/>
          <w:numId w:val="40"/>
        </w:numPr>
        <w:rPr>
          <w:sz w:val="52"/>
          <w:szCs w:val="52"/>
        </w:rPr>
      </w:pPr>
      <w:proofErr w:type="gramStart"/>
      <w:r w:rsidRPr="005305F8">
        <w:rPr>
          <w:b/>
          <w:bCs/>
          <w:sz w:val="48"/>
          <w:szCs w:val="48"/>
        </w:rPr>
        <w:lastRenderedPageBreak/>
        <w:t xml:space="preserve">Select </w:t>
      </w:r>
      <w:r w:rsidR="005305F8" w:rsidRPr="005305F8">
        <w:rPr>
          <w:b/>
          <w:bCs/>
          <w:sz w:val="20"/>
          <w:szCs w:val="20"/>
        </w:rPr>
        <w:t xml:space="preserve"> </w:t>
      </w:r>
      <w:r w:rsidR="005305F8">
        <w:rPr>
          <w:b/>
          <w:bCs/>
          <w:sz w:val="48"/>
          <w:szCs w:val="48"/>
        </w:rPr>
        <w:t>S</w:t>
      </w:r>
      <w:r w:rsidR="005305F8" w:rsidRPr="005305F8">
        <w:rPr>
          <w:b/>
          <w:bCs/>
          <w:sz w:val="48"/>
          <w:szCs w:val="48"/>
        </w:rPr>
        <w:t>pecific</w:t>
      </w:r>
      <w:proofErr w:type="gramEnd"/>
      <w:r w:rsidR="005305F8" w:rsidRPr="005305F8">
        <w:rPr>
          <w:b/>
          <w:bCs/>
          <w:sz w:val="48"/>
          <w:szCs w:val="48"/>
        </w:rPr>
        <w:t xml:space="preserve"> column</w:t>
      </w:r>
      <w:r w:rsidRPr="005305F8">
        <w:rPr>
          <w:b/>
          <w:bCs/>
          <w:sz w:val="48"/>
          <w:szCs w:val="48"/>
        </w:rPr>
        <w:t xml:space="preserve"> single Query </w:t>
      </w:r>
      <w:r w:rsidRPr="005305F8">
        <w:rPr>
          <w:b/>
          <w:bCs/>
          <w:sz w:val="52"/>
          <w:szCs w:val="52"/>
        </w:rPr>
        <w:t>:-</w:t>
      </w:r>
    </w:p>
    <w:p w14:paraId="3236D112" w14:textId="77777777" w:rsidR="005305F8" w:rsidRDefault="005305F8" w:rsidP="005305F8">
      <w:pPr>
        <w:rPr>
          <w:sz w:val="52"/>
          <w:szCs w:val="52"/>
        </w:rPr>
      </w:pPr>
    </w:p>
    <w:p w14:paraId="250C1882" w14:textId="1C64F1D3" w:rsidR="005305F8" w:rsidRDefault="005305F8" w:rsidP="005305F8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  </w:t>
      </w:r>
      <w:r>
        <w:rPr>
          <w:noProof/>
        </w:rPr>
        <w:drawing>
          <wp:inline distT="0" distB="0" distL="0" distR="0" wp14:anchorId="5A39791D" wp14:editId="3E804426">
            <wp:extent cx="4791075" cy="377190"/>
            <wp:effectExtent l="0" t="0" r="9525" b="3810"/>
            <wp:docPr id="209976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693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1502" cy="3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35DB" w14:textId="77777777" w:rsidR="005305F8" w:rsidRDefault="005305F8" w:rsidP="005305F8">
      <w:pPr>
        <w:rPr>
          <w:sz w:val="52"/>
          <w:szCs w:val="52"/>
        </w:rPr>
      </w:pPr>
    </w:p>
    <w:p w14:paraId="2E68393E" w14:textId="015EC0E0" w:rsidR="005305F8" w:rsidRDefault="005305F8" w:rsidP="005305F8">
      <w:pPr>
        <w:rPr>
          <w:b/>
          <w:bCs/>
          <w:color w:val="FF0000"/>
          <w:sz w:val="52"/>
          <w:szCs w:val="52"/>
        </w:rPr>
      </w:pPr>
      <w:r>
        <w:rPr>
          <w:sz w:val="52"/>
          <w:szCs w:val="52"/>
        </w:rPr>
        <w:t xml:space="preserve">                                    </w:t>
      </w:r>
      <w:proofErr w:type="gramStart"/>
      <w:r w:rsidRPr="005305F8">
        <w:rPr>
          <w:b/>
          <w:bCs/>
          <w:color w:val="FF0000"/>
          <w:sz w:val="44"/>
          <w:szCs w:val="44"/>
        </w:rPr>
        <w:t>Output :</w:t>
      </w:r>
      <w:proofErr w:type="gramEnd"/>
      <w:r w:rsidRPr="005305F8">
        <w:rPr>
          <w:b/>
          <w:bCs/>
          <w:color w:val="FF0000"/>
          <w:sz w:val="44"/>
          <w:szCs w:val="44"/>
        </w:rPr>
        <w:t>-</w:t>
      </w:r>
    </w:p>
    <w:p w14:paraId="659DBB6D" w14:textId="0F92115D" w:rsidR="005305F8" w:rsidRDefault="005305F8" w:rsidP="005305F8">
      <w:pPr>
        <w:rPr>
          <w:b/>
          <w:bCs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                   </w:t>
      </w:r>
      <w:r>
        <w:rPr>
          <w:b/>
          <w:bCs/>
          <w:sz w:val="52"/>
          <w:szCs w:val="52"/>
        </w:rPr>
        <w:t xml:space="preserve">       </w:t>
      </w:r>
    </w:p>
    <w:p w14:paraId="29F86C12" w14:textId="49281EF1" w:rsidR="005305F8" w:rsidRPr="005305F8" w:rsidRDefault="005305F8" w:rsidP="005305F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                   </w:t>
      </w:r>
      <w:r w:rsidR="00D17377">
        <w:rPr>
          <w:noProof/>
        </w:rPr>
        <w:drawing>
          <wp:inline distT="0" distB="0" distL="0" distR="0" wp14:anchorId="2337D6E0" wp14:editId="303B0241">
            <wp:extent cx="3305175" cy="3409950"/>
            <wp:effectExtent l="0" t="0" r="9525" b="0"/>
            <wp:docPr id="155883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391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0DC" w14:textId="77777777" w:rsidR="00AC30EC" w:rsidRPr="00AC30EC" w:rsidRDefault="00AC30EC" w:rsidP="00AC30EC">
      <w:pPr>
        <w:rPr>
          <w:sz w:val="52"/>
          <w:szCs w:val="52"/>
        </w:rPr>
      </w:pPr>
    </w:p>
    <w:p w14:paraId="23E7C199" w14:textId="0FB6C8CA" w:rsidR="002D44EB" w:rsidRDefault="002D44EB" w:rsidP="00131AF6">
      <w:pPr>
        <w:pStyle w:val="ListParagraph"/>
        <w:ind w:left="2310"/>
        <w:rPr>
          <w:sz w:val="52"/>
          <w:szCs w:val="52"/>
        </w:rPr>
      </w:pPr>
      <w:r>
        <w:rPr>
          <w:sz w:val="52"/>
          <w:szCs w:val="52"/>
        </w:rPr>
        <w:t xml:space="preserve">                </w:t>
      </w:r>
    </w:p>
    <w:p w14:paraId="124AC7FC" w14:textId="38362AEB" w:rsidR="00397DE3" w:rsidRDefault="00397DE3" w:rsidP="00397DE3">
      <w:pPr>
        <w:pStyle w:val="ListParagraph"/>
        <w:numPr>
          <w:ilvl w:val="0"/>
          <w:numId w:val="40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Select query using </w:t>
      </w:r>
      <w:proofErr w:type="gramStart"/>
      <w:r w:rsidRPr="00397DE3">
        <w:rPr>
          <w:sz w:val="52"/>
          <w:szCs w:val="52"/>
        </w:rPr>
        <w:t>distinct</w:t>
      </w:r>
      <w:r>
        <w:rPr>
          <w:sz w:val="52"/>
          <w:szCs w:val="52"/>
        </w:rPr>
        <w:t xml:space="preserve"> :</w:t>
      </w:r>
      <w:proofErr w:type="gramEnd"/>
      <w:r>
        <w:rPr>
          <w:sz w:val="52"/>
          <w:szCs w:val="52"/>
        </w:rPr>
        <w:t>-</w:t>
      </w:r>
    </w:p>
    <w:p w14:paraId="11EDC390" w14:textId="77777777" w:rsidR="00397DE3" w:rsidRDefault="00397DE3" w:rsidP="00397DE3">
      <w:pPr>
        <w:pStyle w:val="ListParagraph"/>
        <w:ind w:left="2370"/>
        <w:rPr>
          <w:sz w:val="52"/>
          <w:szCs w:val="52"/>
        </w:rPr>
      </w:pPr>
    </w:p>
    <w:p w14:paraId="7A10CC66" w14:textId="77777777" w:rsidR="00D17377" w:rsidRDefault="00D17377" w:rsidP="00397DE3">
      <w:pPr>
        <w:pStyle w:val="ListParagraph"/>
        <w:ind w:left="2370"/>
        <w:rPr>
          <w:sz w:val="52"/>
          <w:szCs w:val="52"/>
        </w:rPr>
      </w:pPr>
    </w:p>
    <w:p w14:paraId="09B23E1F" w14:textId="72F3B6B2" w:rsidR="00D17377" w:rsidRDefault="00397DE3" w:rsidP="00397DE3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</w:t>
      </w:r>
      <w:r w:rsidR="00D17377">
        <w:rPr>
          <w:sz w:val="52"/>
          <w:szCs w:val="52"/>
        </w:rPr>
        <w:t xml:space="preserve">                   </w:t>
      </w:r>
      <w:r>
        <w:rPr>
          <w:sz w:val="52"/>
          <w:szCs w:val="52"/>
        </w:rPr>
        <w:t xml:space="preserve">  </w:t>
      </w:r>
      <w:r w:rsidR="00D17377">
        <w:rPr>
          <w:noProof/>
        </w:rPr>
        <w:drawing>
          <wp:inline distT="0" distB="0" distL="0" distR="0" wp14:anchorId="23B26C85" wp14:editId="1FFF6919">
            <wp:extent cx="3114675" cy="504825"/>
            <wp:effectExtent l="152400" t="152400" r="371475" b="371475"/>
            <wp:docPr id="183319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24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0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55D72" w14:textId="7653D8D4" w:rsidR="00397DE3" w:rsidRDefault="00397DE3" w:rsidP="00397DE3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  </w:t>
      </w:r>
    </w:p>
    <w:p w14:paraId="6C18B4EF" w14:textId="77777777" w:rsidR="00397DE3" w:rsidRDefault="00397DE3" w:rsidP="00397DE3">
      <w:pPr>
        <w:pStyle w:val="ListParagraph"/>
        <w:ind w:left="2370"/>
        <w:rPr>
          <w:sz w:val="52"/>
          <w:szCs w:val="52"/>
        </w:rPr>
      </w:pPr>
    </w:p>
    <w:p w14:paraId="79E97D0E" w14:textId="7309BB51" w:rsidR="00397DE3" w:rsidRPr="00D17377" w:rsidRDefault="00397DE3" w:rsidP="00D17377">
      <w:pPr>
        <w:pStyle w:val="ListParagraph"/>
        <w:ind w:left="2370"/>
        <w:rPr>
          <w:b/>
          <w:bCs/>
          <w:color w:val="FF0000"/>
          <w:sz w:val="52"/>
          <w:szCs w:val="52"/>
        </w:rPr>
      </w:pPr>
      <w:proofErr w:type="gramStart"/>
      <w:r w:rsidRPr="00397DE3">
        <w:rPr>
          <w:b/>
          <w:bCs/>
          <w:color w:val="FF0000"/>
          <w:sz w:val="52"/>
          <w:szCs w:val="52"/>
        </w:rPr>
        <w:t>Output :</w:t>
      </w:r>
      <w:proofErr w:type="gramEnd"/>
      <w:r w:rsidRPr="00397DE3">
        <w:rPr>
          <w:b/>
          <w:bCs/>
          <w:color w:val="FF0000"/>
          <w:sz w:val="52"/>
          <w:szCs w:val="52"/>
        </w:rPr>
        <w:t>-</w:t>
      </w:r>
    </w:p>
    <w:p w14:paraId="255ABD4D" w14:textId="5C26C7F7" w:rsidR="00397DE3" w:rsidRDefault="00397DE3" w:rsidP="00397DE3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</w:t>
      </w:r>
      <w:r w:rsidR="00D17377">
        <w:rPr>
          <w:noProof/>
        </w:rPr>
        <w:drawing>
          <wp:inline distT="0" distB="0" distL="0" distR="0" wp14:anchorId="56D236F4" wp14:editId="5C554D4B">
            <wp:extent cx="2466975" cy="3156667"/>
            <wp:effectExtent l="0" t="0" r="0" b="5715"/>
            <wp:docPr id="55495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5847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8227" cy="31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176A" w14:textId="1B8C3667" w:rsidR="00BB34E7" w:rsidRPr="000243DB" w:rsidRDefault="00BB34E7" w:rsidP="00BE42BA">
      <w:pPr>
        <w:jc w:val="center"/>
        <w:rPr>
          <w:b/>
          <w:bCs/>
          <w:color w:val="00B0F0"/>
          <w:sz w:val="72"/>
          <w:szCs w:val="72"/>
        </w:rPr>
      </w:pPr>
      <w:proofErr w:type="gramStart"/>
      <w:r w:rsidRPr="000243DB">
        <w:rPr>
          <w:b/>
          <w:bCs/>
          <w:color w:val="00B0F0"/>
          <w:sz w:val="72"/>
          <w:szCs w:val="72"/>
        </w:rPr>
        <w:lastRenderedPageBreak/>
        <w:t>Where  &amp;</w:t>
      </w:r>
      <w:proofErr w:type="gramEnd"/>
      <w:r w:rsidRPr="000243DB">
        <w:rPr>
          <w:b/>
          <w:bCs/>
          <w:color w:val="00B0F0"/>
          <w:sz w:val="72"/>
          <w:szCs w:val="72"/>
        </w:rPr>
        <w:t xml:space="preserve"> Where AND</w:t>
      </w:r>
    </w:p>
    <w:p w14:paraId="12730B54" w14:textId="77777777" w:rsidR="00BE42BA" w:rsidRPr="00BE42BA" w:rsidRDefault="00BE42BA" w:rsidP="00BE42BA">
      <w:pPr>
        <w:jc w:val="center"/>
        <w:rPr>
          <w:b/>
          <w:bCs/>
          <w:sz w:val="72"/>
          <w:szCs w:val="72"/>
        </w:rPr>
      </w:pPr>
    </w:p>
    <w:p w14:paraId="7573E67A" w14:textId="19611115" w:rsidR="00D17377" w:rsidRPr="00BB34E7" w:rsidRDefault="00BB34E7" w:rsidP="00BB34E7">
      <w:pPr>
        <w:rPr>
          <w:sz w:val="52"/>
          <w:szCs w:val="52"/>
        </w:rPr>
      </w:pPr>
      <w:r w:rsidRPr="00BB34E7">
        <w:rPr>
          <w:sz w:val="52"/>
          <w:szCs w:val="52"/>
        </w:rPr>
        <w:t xml:space="preserve">Select query using where </w:t>
      </w:r>
      <w:proofErr w:type="gramStart"/>
      <w:r w:rsidRPr="00BB34E7">
        <w:rPr>
          <w:sz w:val="52"/>
          <w:szCs w:val="52"/>
        </w:rPr>
        <w:t>condition :</w:t>
      </w:r>
      <w:proofErr w:type="gramEnd"/>
      <w:r w:rsidRPr="00BB34E7">
        <w:rPr>
          <w:sz w:val="52"/>
          <w:szCs w:val="52"/>
        </w:rPr>
        <w:t>-</w:t>
      </w:r>
    </w:p>
    <w:p w14:paraId="04787CF9" w14:textId="77777777" w:rsidR="00BB34E7" w:rsidRDefault="00BB34E7" w:rsidP="00BB34E7">
      <w:pPr>
        <w:pStyle w:val="ListParagraph"/>
        <w:ind w:left="2370"/>
        <w:rPr>
          <w:sz w:val="52"/>
          <w:szCs w:val="52"/>
        </w:rPr>
      </w:pPr>
    </w:p>
    <w:p w14:paraId="63661052" w14:textId="0B795809" w:rsidR="00BB34E7" w:rsidRDefault="00BB34E7" w:rsidP="00BB34E7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500ED031" wp14:editId="7D1C6642">
            <wp:extent cx="3581400" cy="361950"/>
            <wp:effectExtent l="0" t="0" r="0" b="0"/>
            <wp:docPr id="117825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536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F8B7" w14:textId="07FEEC84" w:rsidR="00BB34E7" w:rsidRDefault="00BB34E7" w:rsidP="00BB34E7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</w:t>
      </w:r>
    </w:p>
    <w:p w14:paraId="552DE40D" w14:textId="378EEA71" w:rsidR="00BB34E7" w:rsidRDefault="00BB34E7" w:rsidP="00BB34E7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1968F5D6" w14:textId="17902ED6" w:rsidR="00BB34E7" w:rsidRDefault="00BB34E7" w:rsidP="00BB34E7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</w:t>
      </w:r>
    </w:p>
    <w:p w14:paraId="62E94EB7" w14:textId="5D3B6FA8" w:rsidR="00BB34E7" w:rsidRDefault="00BB34E7" w:rsidP="00BB34E7">
      <w:pPr>
        <w:pStyle w:val="ListParagraph"/>
        <w:ind w:left="237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</w:t>
      </w:r>
      <w:r>
        <w:rPr>
          <w:noProof/>
        </w:rPr>
        <w:drawing>
          <wp:inline distT="0" distB="0" distL="0" distR="0" wp14:anchorId="18B920A6" wp14:editId="1E82E99B">
            <wp:extent cx="6457950" cy="1590675"/>
            <wp:effectExtent l="0" t="0" r="0" b="9525"/>
            <wp:docPr id="13854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53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297B" w14:textId="77777777" w:rsidR="00BB34E7" w:rsidRDefault="00BB34E7" w:rsidP="00BB34E7">
      <w:pPr>
        <w:pStyle w:val="ListParagraph"/>
        <w:ind w:left="2370"/>
        <w:rPr>
          <w:sz w:val="52"/>
          <w:szCs w:val="52"/>
        </w:rPr>
      </w:pPr>
    </w:p>
    <w:p w14:paraId="7A6AB8A0" w14:textId="77777777" w:rsidR="00BB34E7" w:rsidRDefault="00BB34E7" w:rsidP="00BB34E7">
      <w:pPr>
        <w:pStyle w:val="ListParagraph"/>
        <w:ind w:left="2370"/>
        <w:rPr>
          <w:sz w:val="52"/>
          <w:szCs w:val="52"/>
        </w:rPr>
      </w:pPr>
    </w:p>
    <w:p w14:paraId="572EECFA" w14:textId="77777777" w:rsidR="00BE42BA" w:rsidRDefault="00BE42BA" w:rsidP="00BB34E7">
      <w:pPr>
        <w:pStyle w:val="ListParagraph"/>
        <w:ind w:left="2370"/>
        <w:rPr>
          <w:sz w:val="52"/>
          <w:szCs w:val="52"/>
        </w:rPr>
      </w:pPr>
    </w:p>
    <w:p w14:paraId="1FF345FC" w14:textId="77777777" w:rsidR="00BE42BA" w:rsidRDefault="00BE42BA" w:rsidP="00BB34E7">
      <w:pPr>
        <w:pStyle w:val="ListParagraph"/>
        <w:ind w:left="2370"/>
        <w:rPr>
          <w:sz w:val="52"/>
          <w:szCs w:val="52"/>
        </w:rPr>
      </w:pPr>
    </w:p>
    <w:p w14:paraId="20D719D7" w14:textId="2BC40770" w:rsidR="00BB34E7" w:rsidRPr="00BE42BA" w:rsidRDefault="00BB34E7" w:rsidP="00BE42BA">
      <w:pPr>
        <w:rPr>
          <w:b/>
          <w:bCs/>
          <w:sz w:val="52"/>
          <w:szCs w:val="52"/>
        </w:rPr>
      </w:pPr>
      <w:r w:rsidRPr="00BE42BA">
        <w:rPr>
          <w:b/>
          <w:bCs/>
          <w:sz w:val="52"/>
          <w:szCs w:val="52"/>
        </w:rPr>
        <w:lastRenderedPageBreak/>
        <w:t xml:space="preserve">Select query using </w:t>
      </w:r>
      <w:r w:rsidRPr="00BE42BA">
        <w:rPr>
          <w:b/>
          <w:bCs/>
          <w:color w:val="00B0F0"/>
          <w:sz w:val="52"/>
          <w:szCs w:val="52"/>
        </w:rPr>
        <w:t xml:space="preserve">where AND </w:t>
      </w:r>
      <w:r w:rsidRPr="00BE42BA">
        <w:rPr>
          <w:b/>
          <w:bCs/>
          <w:sz w:val="52"/>
          <w:szCs w:val="52"/>
        </w:rPr>
        <w:t>condition</w:t>
      </w:r>
    </w:p>
    <w:p w14:paraId="03194184" w14:textId="77777777" w:rsidR="00BB34E7" w:rsidRDefault="00BB34E7" w:rsidP="00BB34E7">
      <w:pPr>
        <w:rPr>
          <w:b/>
          <w:bCs/>
          <w:sz w:val="52"/>
          <w:szCs w:val="52"/>
        </w:rPr>
      </w:pPr>
    </w:p>
    <w:p w14:paraId="17D61385" w14:textId="1BB7218D" w:rsidR="00BB34E7" w:rsidRDefault="00BB34E7" w:rsidP="00BB34E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5B8ED37F" wp14:editId="11548E99">
            <wp:extent cx="4438650" cy="342900"/>
            <wp:effectExtent l="0" t="0" r="0" b="0"/>
            <wp:docPr id="141472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2745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9B45" w14:textId="704604C7" w:rsidR="00BB34E7" w:rsidRDefault="00BB34E7" w:rsidP="00BB34E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</w:t>
      </w:r>
    </w:p>
    <w:p w14:paraId="24D93526" w14:textId="3187F322" w:rsidR="00BB34E7" w:rsidRPr="00BB34E7" w:rsidRDefault="00BB34E7" w:rsidP="00BB34E7">
      <w:pPr>
        <w:rPr>
          <w:b/>
          <w:bCs/>
          <w:color w:val="FF0000"/>
          <w:sz w:val="52"/>
          <w:szCs w:val="52"/>
        </w:rPr>
      </w:pPr>
      <w:r w:rsidRPr="00BB34E7">
        <w:rPr>
          <w:b/>
          <w:bCs/>
          <w:color w:val="FF0000"/>
          <w:sz w:val="52"/>
          <w:szCs w:val="52"/>
        </w:rPr>
        <w:t xml:space="preserve">                                  </w:t>
      </w:r>
      <w:proofErr w:type="gramStart"/>
      <w:r w:rsidRPr="00BB34E7">
        <w:rPr>
          <w:b/>
          <w:bCs/>
          <w:color w:val="FF0000"/>
          <w:sz w:val="52"/>
          <w:szCs w:val="52"/>
        </w:rPr>
        <w:t>Output :</w:t>
      </w:r>
      <w:proofErr w:type="gramEnd"/>
      <w:r w:rsidRPr="00BB34E7">
        <w:rPr>
          <w:b/>
          <w:bCs/>
          <w:color w:val="FF0000"/>
          <w:sz w:val="52"/>
          <w:szCs w:val="52"/>
        </w:rPr>
        <w:t>-</w:t>
      </w:r>
    </w:p>
    <w:p w14:paraId="26E99E29" w14:textId="562522C5" w:rsidR="00BB34E7" w:rsidRDefault="00BB34E7" w:rsidP="00BB34E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</w:t>
      </w:r>
    </w:p>
    <w:p w14:paraId="30AE5E82" w14:textId="777EED4B" w:rsidR="00BB34E7" w:rsidRPr="00BB34E7" w:rsidRDefault="00BB34E7" w:rsidP="00BB34E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5B623D6C" wp14:editId="6C314D51">
            <wp:extent cx="6019800" cy="1181100"/>
            <wp:effectExtent l="0" t="0" r="0" b="0"/>
            <wp:docPr id="36532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2988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830A" w14:textId="77777777" w:rsidR="00397DE3" w:rsidRDefault="00397DE3" w:rsidP="00397DE3">
      <w:pPr>
        <w:pStyle w:val="ListParagraph"/>
        <w:ind w:left="2370"/>
        <w:rPr>
          <w:sz w:val="52"/>
          <w:szCs w:val="52"/>
        </w:rPr>
      </w:pPr>
    </w:p>
    <w:p w14:paraId="443E366C" w14:textId="77777777" w:rsidR="00397DE3" w:rsidRDefault="00397DE3" w:rsidP="00397DE3">
      <w:pPr>
        <w:pStyle w:val="ListParagraph"/>
        <w:ind w:left="2370"/>
        <w:rPr>
          <w:sz w:val="52"/>
          <w:szCs w:val="52"/>
        </w:rPr>
      </w:pPr>
    </w:p>
    <w:p w14:paraId="0FD67F05" w14:textId="77777777" w:rsidR="00397DE3" w:rsidRDefault="00397DE3" w:rsidP="00397DE3">
      <w:pPr>
        <w:pStyle w:val="ListParagraph"/>
        <w:ind w:left="2370"/>
        <w:rPr>
          <w:sz w:val="52"/>
          <w:szCs w:val="52"/>
        </w:rPr>
      </w:pPr>
    </w:p>
    <w:p w14:paraId="7635CA34" w14:textId="77777777" w:rsidR="00BB34E7" w:rsidRDefault="00BB34E7" w:rsidP="00397DE3">
      <w:pPr>
        <w:pStyle w:val="ListParagraph"/>
        <w:ind w:left="2370"/>
        <w:rPr>
          <w:sz w:val="52"/>
          <w:szCs w:val="52"/>
        </w:rPr>
      </w:pPr>
    </w:p>
    <w:p w14:paraId="425A77D8" w14:textId="77777777" w:rsidR="00BB34E7" w:rsidRDefault="00BB34E7" w:rsidP="00397DE3">
      <w:pPr>
        <w:pStyle w:val="ListParagraph"/>
        <w:ind w:left="2370"/>
        <w:rPr>
          <w:sz w:val="52"/>
          <w:szCs w:val="52"/>
        </w:rPr>
      </w:pPr>
    </w:p>
    <w:p w14:paraId="5DF78104" w14:textId="77777777" w:rsidR="00BB34E7" w:rsidRDefault="00BB34E7" w:rsidP="00397DE3">
      <w:pPr>
        <w:pStyle w:val="ListParagraph"/>
        <w:ind w:left="2370"/>
        <w:rPr>
          <w:sz w:val="52"/>
          <w:szCs w:val="52"/>
        </w:rPr>
      </w:pPr>
    </w:p>
    <w:p w14:paraId="2EFCFAA7" w14:textId="77777777" w:rsidR="00BB34E7" w:rsidRDefault="00BB34E7" w:rsidP="00397DE3">
      <w:pPr>
        <w:pStyle w:val="ListParagraph"/>
        <w:ind w:left="2370"/>
        <w:rPr>
          <w:sz w:val="52"/>
          <w:szCs w:val="52"/>
        </w:rPr>
      </w:pPr>
    </w:p>
    <w:p w14:paraId="43249BA1" w14:textId="0F3DC8C6" w:rsidR="00BB34E7" w:rsidRDefault="00BB34E7" w:rsidP="00BB34E7">
      <w:pPr>
        <w:pStyle w:val="ListParagraph"/>
        <w:ind w:left="237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 xml:space="preserve">                                      </w:t>
      </w:r>
      <w:r w:rsidRPr="000243DB">
        <w:rPr>
          <w:b/>
          <w:bCs/>
          <w:color w:val="00B0F0"/>
          <w:sz w:val="72"/>
          <w:szCs w:val="72"/>
        </w:rPr>
        <w:t>Range</w:t>
      </w:r>
    </w:p>
    <w:p w14:paraId="105A6BBB" w14:textId="77777777" w:rsidR="00BB34E7" w:rsidRDefault="00BB34E7" w:rsidP="00BB34E7">
      <w:pPr>
        <w:rPr>
          <w:b/>
          <w:bCs/>
          <w:sz w:val="44"/>
          <w:szCs w:val="44"/>
        </w:rPr>
      </w:pPr>
    </w:p>
    <w:p w14:paraId="61AE79C0" w14:textId="50300656" w:rsidR="00BB34E7" w:rsidRDefault="00BB34E7" w:rsidP="00BB34E7">
      <w:pPr>
        <w:pStyle w:val="ListParagraph"/>
        <w:numPr>
          <w:ilvl w:val="0"/>
          <w:numId w:val="41"/>
        </w:numPr>
        <w:rPr>
          <w:b/>
          <w:bCs/>
          <w:sz w:val="52"/>
          <w:szCs w:val="52"/>
        </w:rPr>
      </w:pPr>
      <w:proofErr w:type="gramStart"/>
      <w:r w:rsidRPr="00A05D7F">
        <w:rPr>
          <w:b/>
          <w:bCs/>
          <w:sz w:val="52"/>
          <w:szCs w:val="52"/>
        </w:rPr>
        <w:t>Between :</w:t>
      </w:r>
      <w:proofErr w:type="gramEnd"/>
      <w:r w:rsidRPr="00A05D7F">
        <w:rPr>
          <w:b/>
          <w:bCs/>
          <w:sz w:val="52"/>
          <w:szCs w:val="52"/>
        </w:rPr>
        <w:t>-</w:t>
      </w:r>
    </w:p>
    <w:p w14:paraId="53996352" w14:textId="77777777" w:rsidR="00A05D7F" w:rsidRPr="00A05D7F" w:rsidRDefault="00A05D7F" w:rsidP="00A05D7F">
      <w:pPr>
        <w:pStyle w:val="ListParagraph"/>
        <w:rPr>
          <w:b/>
          <w:bCs/>
          <w:sz w:val="52"/>
          <w:szCs w:val="52"/>
        </w:rPr>
      </w:pPr>
    </w:p>
    <w:p w14:paraId="2B4EA4F7" w14:textId="3AB4B1EC" w:rsidR="00BB34E7" w:rsidRDefault="00BB34E7" w:rsidP="00BB34E7">
      <w:pPr>
        <w:pStyle w:val="ListParagraph"/>
        <w:rPr>
          <w:b/>
          <w:bCs/>
          <w:sz w:val="48"/>
          <w:szCs w:val="48"/>
        </w:rPr>
      </w:pPr>
    </w:p>
    <w:p w14:paraId="2E886DAA" w14:textId="431562E2" w:rsidR="00BB34E7" w:rsidRDefault="00BB34E7" w:rsidP="00BB34E7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    </w:t>
      </w:r>
      <w:r w:rsidR="00A05D7F">
        <w:rPr>
          <w:noProof/>
        </w:rPr>
        <w:drawing>
          <wp:inline distT="0" distB="0" distL="0" distR="0" wp14:anchorId="267F5889" wp14:editId="45769169">
            <wp:extent cx="4152900" cy="457200"/>
            <wp:effectExtent l="0" t="0" r="0" b="0"/>
            <wp:docPr id="86041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1378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30F" w14:textId="6E2210E5" w:rsidR="00A05D7F" w:rsidRDefault="00A05D7F" w:rsidP="00BB34E7">
      <w:pPr>
        <w:pStyle w:val="ListParagraph"/>
        <w:rPr>
          <w:b/>
          <w:bCs/>
          <w:color w:val="FF0000"/>
          <w:sz w:val="40"/>
          <w:szCs w:val="40"/>
        </w:rPr>
      </w:pPr>
      <w:r w:rsidRPr="00A05D7F">
        <w:rPr>
          <w:b/>
          <w:bCs/>
          <w:color w:val="FF0000"/>
          <w:sz w:val="48"/>
          <w:szCs w:val="48"/>
        </w:rPr>
        <w:t xml:space="preserve">                      </w:t>
      </w:r>
      <w:proofErr w:type="gramStart"/>
      <w:r w:rsidRPr="00A05D7F">
        <w:rPr>
          <w:b/>
          <w:bCs/>
          <w:color w:val="FF0000"/>
          <w:sz w:val="40"/>
          <w:szCs w:val="40"/>
        </w:rPr>
        <w:t>Output :</w:t>
      </w:r>
      <w:proofErr w:type="gramEnd"/>
      <w:r w:rsidRPr="00A05D7F">
        <w:rPr>
          <w:b/>
          <w:bCs/>
          <w:color w:val="FF0000"/>
          <w:sz w:val="40"/>
          <w:szCs w:val="40"/>
        </w:rPr>
        <w:t>-</w:t>
      </w:r>
    </w:p>
    <w:p w14:paraId="6EAD90C2" w14:textId="77777777" w:rsidR="00A05D7F" w:rsidRPr="00A05D7F" w:rsidRDefault="00A05D7F" w:rsidP="00BB34E7">
      <w:pPr>
        <w:pStyle w:val="ListParagraph"/>
        <w:rPr>
          <w:b/>
          <w:bCs/>
          <w:color w:val="FF0000"/>
          <w:sz w:val="48"/>
          <w:szCs w:val="48"/>
        </w:rPr>
      </w:pPr>
    </w:p>
    <w:p w14:paraId="231326E1" w14:textId="2C6230DF" w:rsidR="00A05D7F" w:rsidRDefault="00A05D7F" w:rsidP="00BB34E7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</w:t>
      </w:r>
    </w:p>
    <w:p w14:paraId="7F3A2543" w14:textId="0C28DB3A" w:rsidR="00A05D7F" w:rsidRDefault="00A05D7F" w:rsidP="00BB34E7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166EF772" wp14:editId="3A178CCF">
            <wp:extent cx="6677025" cy="1266825"/>
            <wp:effectExtent l="0" t="0" r="9525" b="9525"/>
            <wp:docPr id="89252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2200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17AC" w14:textId="77777777" w:rsidR="00A05D7F" w:rsidRDefault="00A05D7F" w:rsidP="00BB34E7">
      <w:pPr>
        <w:pStyle w:val="ListParagraph"/>
        <w:rPr>
          <w:b/>
          <w:bCs/>
          <w:sz w:val="48"/>
          <w:szCs w:val="48"/>
        </w:rPr>
      </w:pPr>
    </w:p>
    <w:p w14:paraId="102D4785" w14:textId="77777777" w:rsidR="00A05D7F" w:rsidRDefault="00A05D7F" w:rsidP="00BB34E7">
      <w:pPr>
        <w:pStyle w:val="ListParagraph"/>
        <w:rPr>
          <w:b/>
          <w:bCs/>
          <w:sz w:val="48"/>
          <w:szCs w:val="48"/>
        </w:rPr>
      </w:pPr>
    </w:p>
    <w:p w14:paraId="66B5A6FF" w14:textId="77777777" w:rsidR="00A05D7F" w:rsidRDefault="00A05D7F" w:rsidP="00BB34E7">
      <w:pPr>
        <w:pStyle w:val="ListParagraph"/>
        <w:rPr>
          <w:b/>
          <w:bCs/>
          <w:sz w:val="48"/>
          <w:szCs w:val="48"/>
        </w:rPr>
      </w:pPr>
    </w:p>
    <w:p w14:paraId="2CC30E47" w14:textId="77777777" w:rsidR="00A05D7F" w:rsidRDefault="00A05D7F" w:rsidP="00BB34E7">
      <w:pPr>
        <w:pStyle w:val="ListParagraph"/>
        <w:rPr>
          <w:b/>
          <w:bCs/>
          <w:sz w:val="48"/>
          <w:szCs w:val="48"/>
        </w:rPr>
      </w:pPr>
    </w:p>
    <w:p w14:paraId="5BE9FDC0" w14:textId="77777777" w:rsidR="00A05D7F" w:rsidRDefault="00A05D7F" w:rsidP="00BB34E7">
      <w:pPr>
        <w:pStyle w:val="ListParagraph"/>
        <w:rPr>
          <w:b/>
          <w:bCs/>
          <w:sz w:val="48"/>
          <w:szCs w:val="48"/>
        </w:rPr>
      </w:pPr>
    </w:p>
    <w:p w14:paraId="71D52BBD" w14:textId="13975DE3" w:rsidR="00A05D7F" w:rsidRDefault="00A05D7F" w:rsidP="00A05D7F">
      <w:pPr>
        <w:pStyle w:val="ListParagraph"/>
        <w:numPr>
          <w:ilvl w:val="0"/>
          <w:numId w:val="4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Not-</w:t>
      </w:r>
      <w:proofErr w:type="gramStart"/>
      <w:r>
        <w:rPr>
          <w:b/>
          <w:bCs/>
          <w:sz w:val="48"/>
          <w:szCs w:val="48"/>
        </w:rPr>
        <w:t>Between :</w:t>
      </w:r>
      <w:proofErr w:type="gramEnd"/>
      <w:r>
        <w:rPr>
          <w:b/>
          <w:bCs/>
          <w:sz w:val="48"/>
          <w:szCs w:val="48"/>
        </w:rPr>
        <w:t xml:space="preserve">- </w:t>
      </w:r>
    </w:p>
    <w:p w14:paraId="6FC5E45B" w14:textId="77777777" w:rsidR="00A05D7F" w:rsidRDefault="00A05D7F" w:rsidP="00A05D7F">
      <w:pPr>
        <w:rPr>
          <w:b/>
          <w:bCs/>
          <w:sz w:val="48"/>
          <w:szCs w:val="48"/>
        </w:rPr>
      </w:pPr>
    </w:p>
    <w:p w14:paraId="405D0E39" w14:textId="65EE13B3" w:rsidR="00A05D7F" w:rsidRDefault="00A05D7F" w:rsidP="00A05D7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7976A206" wp14:editId="5732C4E0">
            <wp:extent cx="4391025" cy="238125"/>
            <wp:effectExtent l="0" t="0" r="9525" b="9525"/>
            <wp:docPr id="154843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3691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E0FB" w14:textId="77777777" w:rsidR="00A05D7F" w:rsidRDefault="00A05D7F" w:rsidP="00A05D7F">
      <w:pPr>
        <w:rPr>
          <w:b/>
          <w:bCs/>
          <w:sz w:val="48"/>
          <w:szCs w:val="48"/>
        </w:rPr>
      </w:pPr>
    </w:p>
    <w:p w14:paraId="3ABE09DB" w14:textId="033F7D16" w:rsidR="00A05D7F" w:rsidRDefault="00A05D7F" w:rsidP="00A05D7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</w:t>
      </w:r>
      <w:proofErr w:type="gramStart"/>
      <w:r>
        <w:rPr>
          <w:b/>
          <w:bCs/>
          <w:sz w:val="48"/>
          <w:szCs w:val="48"/>
        </w:rPr>
        <w:t>Output :</w:t>
      </w:r>
      <w:proofErr w:type="gramEnd"/>
      <w:r>
        <w:rPr>
          <w:b/>
          <w:bCs/>
          <w:sz w:val="48"/>
          <w:szCs w:val="48"/>
        </w:rPr>
        <w:t>-</w:t>
      </w:r>
    </w:p>
    <w:p w14:paraId="7E2FBDAC" w14:textId="738145D4" w:rsidR="00A05D7F" w:rsidRDefault="00A05D7F" w:rsidP="00A05D7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</w:t>
      </w:r>
    </w:p>
    <w:p w14:paraId="3B7FAEA9" w14:textId="578AF1D2" w:rsidR="00A05D7F" w:rsidRDefault="00A05D7F" w:rsidP="00A05D7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                </w:t>
      </w:r>
      <w:r>
        <w:rPr>
          <w:noProof/>
        </w:rPr>
        <w:drawing>
          <wp:inline distT="0" distB="0" distL="0" distR="0" wp14:anchorId="30A15DC5" wp14:editId="39970BA2">
            <wp:extent cx="6734175" cy="2714625"/>
            <wp:effectExtent l="0" t="0" r="9525" b="9525"/>
            <wp:docPr id="15497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936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40F9" w14:textId="77777777" w:rsidR="00A05D7F" w:rsidRDefault="00A05D7F" w:rsidP="00A05D7F">
      <w:pPr>
        <w:rPr>
          <w:b/>
          <w:bCs/>
          <w:sz w:val="48"/>
          <w:szCs w:val="48"/>
        </w:rPr>
      </w:pPr>
    </w:p>
    <w:p w14:paraId="4BEB282A" w14:textId="77777777" w:rsidR="00A05D7F" w:rsidRDefault="00A05D7F" w:rsidP="00A05D7F">
      <w:pPr>
        <w:rPr>
          <w:b/>
          <w:bCs/>
          <w:sz w:val="48"/>
          <w:szCs w:val="48"/>
        </w:rPr>
      </w:pPr>
    </w:p>
    <w:p w14:paraId="5C174270" w14:textId="77777777" w:rsidR="00A05D7F" w:rsidRDefault="00A05D7F" w:rsidP="00A05D7F">
      <w:pPr>
        <w:rPr>
          <w:b/>
          <w:bCs/>
          <w:sz w:val="48"/>
          <w:szCs w:val="48"/>
        </w:rPr>
      </w:pPr>
    </w:p>
    <w:p w14:paraId="14D662BB" w14:textId="77777777" w:rsidR="00A05D7F" w:rsidRDefault="00A05D7F" w:rsidP="00A05D7F">
      <w:pPr>
        <w:rPr>
          <w:b/>
          <w:bCs/>
          <w:sz w:val="48"/>
          <w:szCs w:val="48"/>
        </w:rPr>
      </w:pPr>
    </w:p>
    <w:p w14:paraId="493804B5" w14:textId="77777777" w:rsidR="00A05D7F" w:rsidRDefault="00A05D7F" w:rsidP="00A05D7F">
      <w:pPr>
        <w:rPr>
          <w:b/>
          <w:bCs/>
          <w:sz w:val="48"/>
          <w:szCs w:val="48"/>
        </w:rPr>
      </w:pPr>
    </w:p>
    <w:p w14:paraId="3BBC2FD2" w14:textId="3F227EFD" w:rsidR="00A05D7F" w:rsidRPr="000243DB" w:rsidRDefault="00A05D7F" w:rsidP="00A05D7F">
      <w:pPr>
        <w:jc w:val="center"/>
        <w:rPr>
          <w:b/>
          <w:bCs/>
          <w:color w:val="00B0F0"/>
          <w:sz w:val="72"/>
          <w:szCs w:val="72"/>
        </w:rPr>
      </w:pPr>
      <w:r w:rsidRPr="000243DB">
        <w:rPr>
          <w:b/>
          <w:bCs/>
          <w:color w:val="00B0F0"/>
          <w:sz w:val="72"/>
          <w:szCs w:val="72"/>
        </w:rPr>
        <w:lastRenderedPageBreak/>
        <w:t>LIST Operator</w:t>
      </w:r>
    </w:p>
    <w:p w14:paraId="441F139B" w14:textId="77777777" w:rsidR="00A05D7F" w:rsidRDefault="00A05D7F" w:rsidP="00A05D7F">
      <w:pPr>
        <w:rPr>
          <w:b/>
          <w:bCs/>
          <w:sz w:val="48"/>
          <w:szCs w:val="48"/>
        </w:rPr>
      </w:pPr>
    </w:p>
    <w:p w14:paraId="6D44EA75" w14:textId="1C43F0C0" w:rsidR="00A05D7F" w:rsidRDefault="00A05D7F" w:rsidP="00A05D7F">
      <w:pPr>
        <w:pStyle w:val="ListParagraph"/>
        <w:numPr>
          <w:ilvl w:val="0"/>
          <w:numId w:val="42"/>
        </w:numPr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In :</w:t>
      </w:r>
      <w:proofErr w:type="gramEnd"/>
      <w:r>
        <w:rPr>
          <w:b/>
          <w:bCs/>
          <w:sz w:val="48"/>
          <w:szCs w:val="48"/>
        </w:rPr>
        <w:t>-</w:t>
      </w:r>
    </w:p>
    <w:p w14:paraId="0F191467" w14:textId="6DE21A19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</w:p>
    <w:p w14:paraId="06B849D7" w14:textId="2A968A6A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129E2DC6" wp14:editId="63E670C2">
            <wp:extent cx="4724400" cy="657225"/>
            <wp:effectExtent l="0" t="0" r="0" b="9525"/>
            <wp:docPr id="63205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545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52A9" w14:textId="46B2F1D7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</w:p>
    <w:p w14:paraId="16D62EDC" w14:textId="4CEF2A90" w:rsidR="00A05D7F" w:rsidRDefault="00A05D7F" w:rsidP="00A05D7F">
      <w:pPr>
        <w:pStyle w:val="ListParagraph"/>
        <w:ind w:left="1080"/>
        <w:rPr>
          <w:b/>
          <w:bCs/>
          <w:color w:val="FF0000"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</w:t>
      </w:r>
      <w:proofErr w:type="gramStart"/>
      <w:r w:rsidRPr="00A05D7F">
        <w:rPr>
          <w:b/>
          <w:bCs/>
          <w:color w:val="FF0000"/>
          <w:sz w:val="48"/>
          <w:szCs w:val="48"/>
        </w:rPr>
        <w:t>Output :</w:t>
      </w:r>
      <w:proofErr w:type="gramEnd"/>
      <w:r w:rsidRPr="00A05D7F">
        <w:rPr>
          <w:b/>
          <w:bCs/>
          <w:color w:val="FF0000"/>
          <w:sz w:val="48"/>
          <w:szCs w:val="48"/>
        </w:rPr>
        <w:t>-</w:t>
      </w:r>
    </w:p>
    <w:p w14:paraId="0A271543" w14:textId="18676ABB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</w:p>
    <w:p w14:paraId="20A91097" w14:textId="16708660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75DFC865" wp14:editId="546EDB80">
            <wp:extent cx="6619875" cy="1905000"/>
            <wp:effectExtent l="0" t="0" r="9525" b="0"/>
            <wp:docPr id="36174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4221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AE00" w14:textId="77777777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</w:p>
    <w:p w14:paraId="13B83548" w14:textId="77777777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</w:p>
    <w:p w14:paraId="7399AE8F" w14:textId="77777777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</w:p>
    <w:p w14:paraId="1A0EABB3" w14:textId="77777777" w:rsid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</w:p>
    <w:p w14:paraId="36456A79" w14:textId="581263F7" w:rsidR="00A05D7F" w:rsidRDefault="00A05D7F" w:rsidP="00A05D7F">
      <w:pPr>
        <w:pStyle w:val="ListParagraph"/>
        <w:numPr>
          <w:ilvl w:val="0"/>
          <w:numId w:val="42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Not-</w:t>
      </w:r>
      <w:proofErr w:type="gramStart"/>
      <w:r>
        <w:rPr>
          <w:b/>
          <w:bCs/>
          <w:sz w:val="48"/>
          <w:szCs w:val="48"/>
        </w:rPr>
        <w:t>IN :</w:t>
      </w:r>
      <w:proofErr w:type="gramEnd"/>
      <w:r>
        <w:rPr>
          <w:b/>
          <w:bCs/>
          <w:sz w:val="48"/>
          <w:szCs w:val="48"/>
        </w:rPr>
        <w:t>-</w:t>
      </w:r>
    </w:p>
    <w:p w14:paraId="7D26CD95" w14:textId="77777777" w:rsidR="00A05D7F" w:rsidRDefault="00A05D7F" w:rsidP="00A05D7F">
      <w:pPr>
        <w:rPr>
          <w:b/>
          <w:bCs/>
          <w:sz w:val="48"/>
          <w:szCs w:val="48"/>
        </w:rPr>
      </w:pPr>
    </w:p>
    <w:p w14:paraId="276C8F4D" w14:textId="62D60B58" w:rsidR="00A05D7F" w:rsidRDefault="00A05D7F" w:rsidP="00A05D7F">
      <w:pPr>
        <w:rPr>
          <w:noProof/>
        </w:rPr>
      </w:pPr>
      <w:r>
        <w:rPr>
          <w:b/>
          <w:bCs/>
          <w:sz w:val="48"/>
          <w:szCs w:val="48"/>
        </w:rPr>
        <w:t xml:space="preserve">                                         </w:t>
      </w:r>
      <w:r w:rsidR="00991252">
        <w:rPr>
          <w:noProof/>
        </w:rPr>
        <w:t xml:space="preserve">                                                           </w:t>
      </w:r>
      <w:r w:rsidR="00991252">
        <w:rPr>
          <w:noProof/>
        </w:rPr>
        <w:drawing>
          <wp:inline distT="0" distB="0" distL="0" distR="0" wp14:anchorId="416E531C" wp14:editId="43980523">
            <wp:extent cx="4914900" cy="533400"/>
            <wp:effectExtent l="0" t="0" r="0" b="0"/>
            <wp:docPr id="179342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452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BEF7" w14:textId="77777777" w:rsidR="00991252" w:rsidRDefault="00991252" w:rsidP="00A05D7F">
      <w:pPr>
        <w:rPr>
          <w:noProof/>
        </w:rPr>
      </w:pPr>
    </w:p>
    <w:p w14:paraId="2BBBC274" w14:textId="2FB23C8B" w:rsidR="00991252" w:rsidRDefault="00991252" w:rsidP="00A05D7F">
      <w:pPr>
        <w:rPr>
          <w:b/>
          <w:bCs/>
          <w:noProof/>
          <w:color w:val="FF0000"/>
          <w:sz w:val="52"/>
          <w:szCs w:val="52"/>
        </w:rPr>
      </w:pPr>
      <w:r w:rsidRPr="00991252">
        <w:rPr>
          <w:noProof/>
          <w:color w:val="FF0000"/>
          <w:sz w:val="52"/>
          <w:szCs w:val="52"/>
        </w:rPr>
        <w:t xml:space="preserve">                           </w:t>
      </w:r>
      <w:r w:rsidRPr="00991252">
        <w:rPr>
          <w:b/>
          <w:bCs/>
          <w:noProof/>
          <w:color w:val="FF0000"/>
          <w:sz w:val="52"/>
          <w:szCs w:val="52"/>
        </w:rPr>
        <w:t>Output :-</w:t>
      </w:r>
    </w:p>
    <w:p w14:paraId="32771BCE" w14:textId="77777777" w:rsidR="00991252" w:rsidRDefault="00991252" w:rsidP="00A05D7F">
      <w:pPr>
        <w:rPr>
          <w:b/>
          <w:bCs/>
          <w:noProof/>
          <w:color w:val="FF0000"/>
          <w:sz w:val="52"/>
          <w:szCs w:val="52"/>
        </w:rPr>
      </w:pPr>
    </w:p>
    <w:p w14:paraId="3F36D727" w14:textId="2AAEB8F7" w:rsidR="00991252" w:rsidRPr="00991252" w:rsidRDefault="00991252" w:rsidP="00A05D7F">
      <w:pPr>
        <w:rPr>
          <w:b/>
          <w:bCs/>
          <w:color w:val="FF0000"/>
          <w:sz w:val="200"/>
          <w:szCs w:val="200"/>
        </w:rPr>
      </w:pPr>
      <w:r>
        <w:rPr>
          <w:b/>
          <w:bCs/>
          <w:noProof/>
          <w:color w:val="FF0000"/>
          <w:sz w:val="52"/>
          <w:szCs w:val="52"/>
        </w:rPr>
        <w:t xml:space="preserve">                                                       </w:t>
      </w:r>
      <w:r>
        <w:rPr>
          <w:noProof/>
        </w:rPr>
        <w:drawing>
          <wp:inline distT="0" distB="0" distL="0" distR="0" wp14:anchorId="3DD8B65D" wp14:editId="3DD8E753">
            <wp:extent cx="6800850" cy="2686050"/>
            <wp:effectExtent l="0" t="0" r="0" b="0"/>
            <wp:docPr id="191280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0368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5BC" w14:textId="0E3DF63A" w:rsidR="00A05D7F" w:rsidRPr="00A05D7F" w:rsidRDefault="00A05D7F" w:rsidP="00A05D7F">
      <w:pPr>
        <w:pStyle w:val="ListParagraph"/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</w:t>
      </w:r>
    </w:p>
    <w:p w14:paraId="29CB341B" w14:textId="77777777" w:rsidR="00BB34E7" w:rsidRPr="00BB34E7" w:rsidRDefault="00BB34E7" w:rsidP="00BB34E7">
      <w:pPr>
        <w:rPr>
          <w:b/>
          <w:bCs/>
          <w:sz w:val="44"/>
          <w:szCs w:val="44"/>
        </w:rPr>
      </w:pPr>
    </w:p>
    <w:p w14:paraId="54EB4E8D" w14:textId="7BF919E8" w:rsidR="00BB34E7" w:rsidRDefault="00BB34E7" w:rsidP="00BB34E7">
      <w:pPr>
        <w:pStyle w:val="ListParagraph"/>
        <w:ind w:left="2370"/>
        <w:rPr>
          <w:sz w:val="52"/>
          <w:szCs w:val="52"/>
        </w:rPr>
      </w:pPr>
    </w:p>
    <w:p w14:paraId="371EC2AC" w14:textId="77777777" w:rsidR="00991252" w:rsidRDefault="00991252" w:rsidP="00BB34E7">
      <w:pPr>
        <w:pStyle w:val="ListParagraph"/>
        <w:ind w:left="2370"/>
        <w:rPr>
          <w:sz w:val="52"/>
          <w:szCs w:val="52"/>
        </w:rPr>
      </w:pPr>
    </w:p>
    <w:p w14:paraId="6C0E4D2B" w14:textId="32F445F1" w:rsidR="00991252" w:rsidRPr="000243DB" w:rsidRDefault="00991252" w:rsidP="00991252">
      <w:pPr>
        <w:pStyle w:val="ListParagraph"/>
        <w:ind w:left="2370"/>
        <w:rPr>
          <w:b/>
          <w:bCs/>
          <w:color w:val="00B0F0"/>
          <w:sz w:val="72"/>
          <w:szCs w:val="72"/>
        </w:rPr>
      </w:pPr>
      <w:r w:rsidRPr="000243DB">
        <w:rPr>
          <w:b/>
          <w:bCs/>
          <w:color w:val="00B0F0"/>
          <w:sz w:val="56"/>
          <w:szCs w:val="56"/>
        </w:rPr>
        <w:lastRenderedPageBreak/>
        <w:t xml:space="preserve">                                           </w:t>
      </w:r>
      <w:r w:rsidRPr="000243DB">
        <w:rPr>
          <w:b/>
          <w:bCs/>
          <w:color w:val="00B0F0"/>
          <w:sz w:val="72"/>
          <w:szCs w:val="72"/>
        </w:rPr>
        <w:t>Like Operator</w:t>
      </w:r>
    </w:p>
    <w:p w14:paraId="6C11AAD3" w14:textId="77777777" w:rsidR="00F6177A" w:rsidRDefault="00F6177A" w:rsidP="00991252">
      <w:pPr>
        <w:pStyle w:val="ListParagraph"/>
        <w:ind w:left="2370"/>
        <w:rPr>
          <w:b/>
          <w:bCs/>
          <w:sz w:val="56"/>
          <w:szCs w:val="56"/>
        </w:rPr>
      </w:pPr>
    </w:p>
    <w:p w14:paraId="5154C49E" w14:textId="44848933" w:rsidR="00F6177A" w:rsidRDefault="00F6177A" w:rsidP="00F6177A">
      <w:pPr>
        <w:pStyle w:val="ListParagraph"/>
        <w:numPr>
          <w:ilvl w:val="0"/>
          <w:numId w:val="43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% symbol use to find single letter.</w:t>
      </w:r>
    </w:p>
    <w:p w14:paraId="5A160C11" w14:textId="77777777" w:rsidR="00F6177A" w:rsidRDefault="00F6177A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315369D7" w14:textId="447CE768" w:rsidR="00F6177A" w:rsidRDefault="00F6177A" w:rsidP="00F6177A">
      <w:pPr>
        <w:pStyle w:val="ListParagraph"/>
        <w:ind w:left="3675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</w:t>
      </w:r>
      <w:r w:rsidR="005E2BED">
        <w:rPr>
          <w:b/>
          <w:bCs/>
          <w:sz w:val="52"/>
          <w:szCs w:val="52"/>
        </w:rPr>
        <w:t xml:space="preserve">        </w:t>
      </w:r>
      <w:r>
        <w:rPr>
          <w:b/>
          <w:bCs/>
          <w:sz w:val="52"/>
          <w:szCs w:val="52"/>
        </w:rPr>
        <w:t xml:space="preserve">         </w:t>
      </w:r>
      <w:r>
        <w:rPr>
          <w:noProof/>
        </w:rPr>
        <w:drawing>
          <wp:inline distT="0" distB="0" distL="0" distR="0" wp14:anchorId="794A40C3" wp14:editId="6EF24570">
            <wp:extent cx="3905250" cy="666750"/>
            <wp:effectExtent l="152400" t="152400" r="361950" b="361950"/>
            <wp:docPr id="20798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314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6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EAB3C7" w14:textId="3F120DCE" w:rsidR="00F6177A" w:rsidRDefault="00F6177A" w:rsidP="00F6177A">
      <w:pPr>
        <w:pStyle w:val="ListParagraph"/>
        <w:ind w:left="3675"/>
        <w:rPr>
          <w:b/>
          <w:bCs/>
          <w:sz w:val="52"/>
          <w:szCs w:val="52"/>
        </w:rPr>
      </w:pP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03A21C94" w14:textId="7D2F05F8" w:rsidR="00F6177A" w:rsidRDefault="00F6177A" w:rsidP="00F6177A">
      <w:pPr>
        <w:pStyle w:val="ListParagraph"/>
        <w:ind w:left="3675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</w:p>
    <w:p w14:paraId="72547145" w14:textId="087377ED" w:rsidR="00F6177A" w:rsidRPr="005E2BED" w:rsidRDefault="00F6177A" w:rsidP="005E2BED">
      <w:pPr>
        <w:pStyle w:val="ListParagraph"/>
        <w:ind w:left="3675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</w:t>
      </w:r>
      <w:r>
        <w:rPr>
          <w:noProof/>
        </w:rPr>
        <w:drawing>
          <wp:inline distT="0" distB="0" distL="0" distR="0" wp14:anchorId="364E299C" wp14:editId="7DF0D82C">
            <wp:extent cx="6610350" cy="2076450"/>
            <wp:effectExtent l="152400" t="152400" r="361950" b="361950"/>
            <wp:docPr id="13901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584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03212" w14:textId="77777777" w:rsidR="00F6177A" w:rsidRDefault="00F6177A" w:rsidP="00F6177A">
      <w:pPr>
        <w:pStyle w:val="ListParagraph"/>
        <w:ind w:left="3675"/>
        <w:rPr>
          <w:b/>
          <w:bCs/>
          <w:sz w:val="52"/>
          <w:szCs w:val="52"/>
        </w:rPr>
      </w:pPr>
    </w:p>
    <w:p w14:paraId="20FD37AD" w14:textId="27C477A9" w:rsidR="00F6177A" w:rsidRDefault="00F6177A" w:rsidP="00F6177A">
      <w:pPr>
        <w:pStyle w:val="ListParagraph"/>
        <w:numPr>
          <w:ilvl w:val="0"/>
          <w:numId w:val="43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_ to find end with letter in data.</w:t>
      </w:r>
    </w:p>
    <w:p w14:paraId="2DD90FD7" w14:textId="77777777" w:rsidR="00F6177A" w:rsidRDefault="00F6177A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18854CE5" w14:textId="6DB4E721" w:rsidR="00F6177A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1BCA994A" wp14:editId="7BC58A71">
            <wp:extent cx="4029075" cy="628650"/>
            <wp:effectExtent l="152400" t="152400" r="371475" b="361950"/>
            <wp:docPr id="68392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550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2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9B74F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7AF55F1E" w14:textId="0D6D3694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1B2C8F08" w14:textId="68380EC0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</w:t>
      </w:r>
    </w:p>
    <w:p w14:paraId="4FBF2D52" w14:textId="511DA84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36CA858A" wp14:editId="615B809B">
            <wp:extent cx="6096000" cy="1257300"/>
            <wp:effectExtent l="152400" t="152400" r="361950" b="361950"/>
            <wp:docPr id="206723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330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0197D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75C87DDB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0A54337C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5128A27C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35F64392" w14:textId="3707A8E3" w:rsidR="005E2BED" w:rsidRDefault="005E2BED" w:rsidP="005E2BED">
      <w:pPr>
        <w:pStyle w:val="ListParagraph"/>
        <w:numPr>
          <w:ilvl w:val="0"/>
          <w:numId w:val="43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Find letter to any </w:t>
      </w:r>
      <w:proofErr w:type="gramStart"/>
      <w:r>
        <w:rPr>
          <w:b/>
          <w:bCs/>
          <w:sz w:val="52"/>
          <w:szCs w:val="52"/>
        </w:rPr>
        <w:t>location :</w:t>
      </w:r>
      <w:proofErr w:type="gramEnd"/>
      <w:r>
        <w:rPr>
          <w:b/>
          <w:bCs/>
          <w:sz w:val="52"/>
          <w:szCs w:val="52"/>
        </w:rPr>
        <w:t>-</w:t>
      </w:r>
    </w:p>
    <w:p w14:paraId="212FD1C4" w14:textId="77777777" w:rsidR="005E2BED" w:rsidRDefault="005E2BED" w:rsidP="005E2BED">
      <w:pPr>
        <w:pStyle w:val="ListParagraph"/>
        <w:ind w:left="1080"/>
        <w:rPr>
          <w:b/>
          <w:bCs/>
          <w:sz w:val="52"/>
          <w:szCs w:val="52"/>
        </w:rPr>
      </w:pPr>
    </w:p>
    <w:p w14:paraId="0318E635" w14:textId="565661AA" w:rsidR="005E2BED" w:rsidRDefault="005E2BED" w:rsidP="005E2BED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</w:t>
      </w:r>
      <w:r>
        <w:rPr>
          <w:noProof/>
        </w:rPr>
        <w:drawing>
          <wp:inline distT="0" distB="0" distL="0" distR="0" wp14:anchorId="7A96DBE1" wp14:editId="1096D8F3">
            <wp:extent cx="3952875" cy="390525"/>
            <wp:effectExtent l="0" t="0" r="9525" b="9525"/>
            <wp:docPr id="76467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7726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72CE" w14:textId="1E04DC0B" w:rsidR="005E2BED" w:rsidRDefault="005E2BED" w:rsidP="005E2BED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</w:t>
      </w:r>
    </w:p>
    <w:p w14:paraId="5D2F7FF9" w14:textId="534998B2" w:rsidR="005E2BED" w:rsidRDefault="005E2BED" w:rsidP="005E2BED">
      <w:pPr>
        <w:pStyle w:val="ListParagraph"/>
        <w:ind w:left="1080"/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</w:t>
      </w:r>
      <w:proofErr w:type="gramStart"/>
      <w:r w:rsidRPr="005E2BED">
        <w:rPr>
          <w:b/>
          <w:bCs/>
          <w:color w:val="FF0000"/>
          <w:sz w:val="52"/>
          <w:szCs w:val="52"/>
        </w:rPr>
        <w:t>Output :</w:t>
      </w:r>
      <w:proofErr w:type="gramEnd"/>
      <w:r w:rsidRPr="005E2BED">
        <w:rPr>
          <w:b/>
          <w:bCs/>
          <w:color w:val="FF0000"/>
          <w:sz w:val="52"/>
          <w:szCs w:val="52"/>
        </w:rPr>
        <w:t>-</w:t>
      </w:r>
    </w:p>
    <w:p w14:paraId="34F8EF80" w14:textId="4D08E42E" w:rsidR="005E2BED" w:rsidRDefault="005E2BED" w:rsidP="005E2BED">
      <w:pPr>
        <w:pStyle w:val="ListParagraph"/>
        <w:ind w:left="1080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</w:t>
      </w:r>
    </w:p>
    <w:p w14:paraId="0915CE49" w14:textId="42EEF3C2" w:rsidR="005E2BED" w:rsidRDefault="005E2BED" w:rsidP="005E2BED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1B434945" wp14:editId="7F5EAEC9">
            <wp:extent cx="6677025" cy="1428750"/>
            <wp:effectExtent l="0" t="0" r="9525" b="0"/>
            <wp:docPr id="169948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8187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D371" w14:textId="7E27EC04" w:rsidR="005E2BED" w:rsidRDefault="005E2BED" w:rsidP="005E2BED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</w:t>
      </w:r>
    </w:p>
    <w:p w14:paraId="3B1ECCA1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4DFEA240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613C4F3D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08989A14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5319F491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100FB064" w14:textId="77777777" w:rsidR="005E2BED" w:rsidRDefault="005E2BED" w:rsidP="00F6177A">
      <w:pPr>
        <w:pStyle w:val="ListParagraph"/>
        <w:ind w:left="1080"/>
        <w:rPr>
          <w:b/>
          <w:bCs/>
          <w:sz w:val="52"/>
          <w:szCs w:val="52"/>
        </w:rPr>
      </w:pPr>
    </w:p>
    <w:p w14:paraId="5578EEFC" w14:textId="7972D0C1" w:rsidR="005E2BED" w:rsidRPr="000243DB" w:rsidRDefault="005E2BED" w:rsidP="00AB6A6C">
      <w:pPr>
        <w:pStyle w:val="ListParagraph"/>
        <w:ind w:left="1080"/>
        <w:jc w:val="center"/>
        <w:rPr>
          <w:b/>
          <w:bCs/>
          <w:color w:val="00B0F0"/>
          <w:sz w:val="72"/>
          <w:szCs w:val="72"/>
        </w:rPr>
      </w:pPr>
      <w:r w:rsidRPr="000243DB">
        <w:rPr>
          <w:b/>
          <w:bCs/>
          <w:color w:val="00B0F0"/>
          <w:sz w:val="72"/>
          <w:szCs w:val="72"/>
        </w:rPr>
        <w:lastRenderedPageBreak/>
        <w:t>Order operators</w:t>
      </w:r>
    </w:p>
    <w:p w14:paraId="009B268E" w14:textId="77777777" w:rsidR="00AB6A6C" w:rsidRPr="000243DB" w:rsidRDefault="00AB6A6C" w:rsidP="00AB6A6C">
      <w:pPr>
        <w:pStyle w:val="ListParagraph"/>
        <w:ind w:left="1080"/>
        <w:jc w:val="center"/>
        <w:rPr>
          <w:b/>
          <w:bCs/>
          <w:color w:val="00B0F0"/>
          <w:sz w:val="56"/>
          <w:szCs w:val="56"/>
        </w:rPr>
      </w:pPr>
    </w:p>
    <w:p w14:paraId="6E2A2670" w14:textId="61A1736B" w:rsidR="005E2BED" w:rsidRDefault="005E2BED" w:rsidP="005E2BED">
      <w:pPr>
        <w:pStyle w:val="ListParagraph"/>
        <w:numPr>
          <w:ilvl w:val="0"/>
          <w:numId w:val="45"/>
        </w:numPr>
        <w:rPr>
          <w:b/>
          <w:bCs/>
          <w:sz w:val="52"/>
          <w:szCs w:val="52"/>
        </w:rPr>
      </w:pPr>
      <w:r w:rsidRPr="005E2BED">
        <w:rPr>
          <w:b/>
          <w:bCs/>
          <w:sz w:val="52"/>
          <w:szCs w:val="52"/>
        </w:rPr>
        <w:t xml:space="preserve">Display data in </w:t>
      </w:r>
      <w:proofErr w:type="gramStart"/>
      <w:r w:rsidRPr="005E2BED">
        <w:rPr>
          <w:b/>
          <w:bCs/>
          <w:sz w:val="52"/>
          <w:szCs w:val="52"/>
        </w:rPr>
        <w:t>ascending :</w:t>
      </w:r>
      <w:proofErr w:type="gramEnd"/>
      <w:r w:rsidRPr="005E2BED">
        <w:rPr>
          <w:b/>
          <w:bCs/>
          <w:sz w:val="52"/>
          <w:szCs w:val="52"/>
        </w:rPr>
        <w:t>-</w:t>
      </w:r>
    </w:p>
    <w:p w14:paraId="5674AF3F" w14:textId="2C8BDD3D" w:rsidR="005E2BED" w:rsidRDefault="005E2BED" w:rsidP="005E2BE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</w:t>
      </w:r>
    </w:p>
    <w:p w14:paraId="52677750" w14:textId="48A7645C" w:rsidR="005E2BED" w:rsidRDefault="005E2BED" w:rsidP="005E2BE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58C208A5" wp14:editId="2A275FDC">
            <wp:extent cx="3171825" cy="219075"/>
            <wp:effectExtent l="152400" t="152400" r="352425" b="371475"/>
            <wp:docPr id="211753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3711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41F31" w14:textId="72ED540B" w:rsidR="005E2BED" w:rsidRDefault="005E2BED" w:rsidP="005E2BE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</w:p>
    <w:p w14:paraId="0BD70BE5" w14:textId="21B8FA42" w:rsidR="005E2BED" w:rsidRDefault="005E2BED" w:rsidP="005E2BE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</w:t>
      </w:r>
      <w:r w:rsidR="00AB6A6C">
        <w:rPr>
          <w:b/>
          <w:bCs/>
          <w:sz w:val="52"/>
          <w:szCs w:val="52"/>
        </w:rPr>
        <w:t xml:space="preserve">      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116D59FC" w14:textId="2D0F7116" w:rsidR="005E2BED" w:rsidRDefault="005E2BED" w:rsidP="00AB6A6C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3A9EC4F8" wp14:editId="65E01905">
            <wp:extent cx="4833348" cy="2416674"/>
            <wp:effectExtent l="152400" t="152400" r="367665" b="365125"/>
            <wp:docPr id="60613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3754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43526" cy="2421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BE70E" w14:textId="77777777" w:rsidR="000243DB" w:rsidRPr="00AB6A6C" w:rsidRDefault="000243DB" w:rsidP="00AB6A6C">
      <w:pPr>
        <w:rPr>
          <w:b/>
          <w:bCs/>
          <w:sz w:val="52"/>
          <w:szCs w:val="52"/>
        </w:rPr>
      </w:pPr>
    </w:p>
    <w:p w14:paraId="35CA10B2" w14:textId="6D050983" w:rsidR="00AB6A6C" w:rsidRDefault="00AB6A6C" w:rsidP="00AB6A6C">
      <w:pPr>
        <w:pStyle w:val="ListParagraph"/>
        <w:numPr>
          <w:ilvl w:val="0"/>
          <w:numId w:val="46"/>
        </w:numPr>
        <w:rPr>
          <w:b/>
          <w:bCs/>
          <w:sz w:val="52"/>
          <w:szCs w:val="52"/>
        </w:rPr>
      </w:pPr>
      <w:r w:rsidRPr="005E2BED">
        <w:rPr>
          <w:b/>
          <w:bCs/>
          <w:sz w:val="52"/>
          <w:szCs w:val="52"/>
        </w:rPr>
        <w:lastRenderedPageBreak/>
        <w:t xml:space="preserve">Display data in </w:t>
      </w:r>
      <w:proofErr w:type="gramStart"/>
      <w:r w:rsidRPr="00AB6A6C">
        <w:rPr>
          <w:b/>
          <w:bCs/>
          <w:sz w:val="52"/>
          <w:szCs w:val="52"/>
        </w:rPr>
        <w:t>descending</w:t>
      </w:r>
      <w:r w:rsidRPr="005E2BED">
        <w:rPr>
          <w:b/>
          <w:bCs/>
          <w:sz w:val="52"/>
          <w:szCs w:val="52"/>
        </w:rPr>
        <w:t xml:space="preserve"> :</w:t>
      </w:r>
      <w:proofErr w:type="gramEnd"/>
      <w:r w:rsidRPr="005E2BED">
        <w:rPr>
          <w:b/>
          <w:bCs/>
          <w:sz w:val="52"/>
          <w:szCs w:val="52"/>
        </w:rPr>
        <w:t>-</w:t>
      </w:r>
    </w:p>
    <w:p w14:paraId="526E4EFB" w14:textId="77777777" w:rsidR="00AB6A6C" w:rsidRDefault="00AB6A6C" w:rsidP="00AB6A6C">
      <w:pPr>
        <w:pStyle w:val="ListParagraph"/>
        <w:ind w:left="1080"/>
        <w:rPr>
          <w:b/>
          <w:bCs/>
          <w:sz w:val="52"/>
          <w:szCs w:val="52"/>
        </w:rPr>
      </w:pPr>
    </w:p>
    <w:p w14:paraId="574C0DAC" w14:textId="697A5E4C" w:rsidR="00AB6A6C" w:rsidRDefault="00AB6A6C" w:rsidP="00AB6A6C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        </w:t>
      </w:r>
      <w:r>
        <w:rPr>
          <w:noProof/>
        </w:rPr>
        <w:drawing>
          <wp:inline distT="0" distB="0" distL="0" distR="0" wp14:anchorId="2C9D0832" wp14:editId="0898D043">
            <wp:extent cx="4439285" cy="561943"/>
            <wp:effectExtent l="152400" t="152400" r="361315" b="353060"/>
            <wp:docPr id="204689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434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69898" cy="565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9315D" w14:textId="3F8A04F3" w:rsidR="00AB6A6C" w:rsidRDefault="00AB6A6C" w:rsidP="00AB6A6C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399E5A3B" w14:textId="32C81400" w:rsidR="00AB6A6C" w:rsidRDefault="00AB6A6C" w:rsidP="00AB6A6C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</w:t>
      </w:r>
    </w:p>
    <w:p w14:paraId="561F2BE9" w14:textId="0B9C960F" w:rsidR="00AB6A6C" w:rsidRDefault="00AB6A6C" w:rsidP="00AB6A6C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11356B4F" wp14:editId="49626F78">
            <wp:extent cx="6629400" cy="3590925"/>
            <wp:effectExtent l="0" t="0" r="0" b="9525"/>
            <wp:docPr id="53079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9926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A13" w14:textId="77777777" w:rsidR="00F6177A" w:rsidRDefault="00F6177A" w:rsidP="00F6177A">
      <w:pPr>
        <w:pStyle w:val="ListParagraph"/>
        <w:ind w:left="3675"/>
        <w:rPr>
          <w:b/>
          <w:bCs/>
          <w:sz w:val="52"/>
          <w:szCs w:val="52"/>
        </w:rPr>
      </w:pPr>
    </w:p>
    <w:p w14:paraId="447550CD" w14:textId="4CBA9809" w:rsidR="00AB6A6C" w:rsidRPr="00BE42BA" w:rsidRDefault="00F6177A" w:rsidP="00AB6A6C">
      <w:pPr>
        <w:pStyle w:val="ListParagraph"/>
        <w:ind w:left="3675"/>
        <w:rPr>
          <w:b/>
          <w:bCs/>
          <w:sz w:val="72"/>
          <w:szCs w:val="72"/>
        </w:rPr>
      </w:pPr>
      <w:r w:rsidRPr="00BE42BA">
        <w:rPr>
          <w:b/>
          <w:bCs/>
          <w:sz w:val="72"/>
          <w:szCs w:val="72"/>
        </w:rPr>
        <w:lastRenderedPageBreak/>
        <w:t xml:space="preserve">    </w:t>
      </w:r>
      <w:r w:rsidR="00AB6A6C" w:rsidRPr="00BE42BA">
        <w:rPr>
          <w:b/>
          <w:bCs/>
          <w:sz w:val="72"/>
          <w:szCs w:val="72"/>
        </w:rPr>
        <w:t xml:space="preserve">              </w:t>
      </w:r>
      <w:r w:rsidR="00BE42BA">
        <w:rPr>
          <w:b/>
          <w:bCs/>
          <w:sz w:val="72"/>
          <w:szCs w:val="72"/>
        </w:rPr>
        <w:t xml:space="preserve">   </w:t>
      </w:r>
      <w:r w:rsidR="00AB6A6C" w:rsidRPr="00BE42BA">
        <w:rPr>
          <w:b/>
          <w:bCs/>
          <w:color w:val="00B0F0"/>
          <w:sz w:val="72"/>
          <w:szCs w:val="72"/>
        </w:rPr>
        <w:t>Limit operators</w:t>
      </w:r>
    </w:p>
    <w:p w14:paraId="504B6312" w14:textId="77777777" w:rsidR="00BE42BA" w:rsidRPr="00AB6A6C" w:rsidRDefault="00BE42BA" w:rsidP="00AB6A6C">
      <w:pPr>
        <w:pStyle w:val="ListParagraph"/>
        <w:ind w:left="3675"/>
        <w:rPr>
          <w:b/>
          <w:bCs/>
          <w:sz w:val="52"/>
          <w:szCs w:val="52"/>
        </w:rPr>
      </w:pPr>
    </w:p>
    <w:p w14:paraId="6E3E0BC5" w14:textId="4D44DCAB" w:rsidR="00BE42BA" w:rsidRPr="00BE42BA" w:rsidRDefault="00BE42BA" w:rsidP="00BE42BA">
      <w:pPr>
        <w:rPr>
          <w:b/>
          <w:bCs/>
          <w:sz w:val="52"/>
          <w:szCs w:val="52"/>
        </w:rPr>
      </w:pPr>
      <w:r w:rsidRPr="00BE42BA">
        <w:rPr>
          <w:b/>
          <w:bCs/>
          <w:sz w:val="52"/>
          <w:szCs w:val="52"/>
        </w:rPr>
        <w:t xml:space="preserve">limit operators are used to control the number of rows returned by a query. </w:t>
      </w:r>
    </w:p>
    <w:p w14:paraId="4BC49A30" w14:textId="77777777" w:rsidR="00AB6A6C" w:rsidRDefault="00AB6A6C" w:rsidP="00F6177A">
      <w:pPr>
        <w:pStyle w:val="ListParagraph"/>
        <w:ind w:left="3675"/>
        <w:rPr>
          <w:b/>
          <w:bCs/>
          <w:sz w:val="52"/>
          <w:szCs w:val="52"/>
        </w:rPr>
      </w:pPr>
    </w:p>
    <w:p w14:paraId="71DB7442" w14:textId="77777777" w:rsidR="00AB6A6C" w:rsidRPr="00F6177A" w:rsidRDefault="00AB6A6C" w:rsidP="00F6177A">
      <w:pPr>
        <w:pStyle w:val="ListParagraph"/>
        <w:ind w:left="3675"/>
        <w:rPr>
          <w:b/>
          <w:bCs/>
          <w:sz w:val="52"/>
          <w:szCs w:val="52"/>
        </w:rPr>
      </w:pPr>
    </w:p>
    <w:p w14:paraId="700E4805" w14:textId="64EF0AFD" w:rsidR="00991252" w:rsidRDefault="00AB6A6C" w:rsidP="00AB6A6C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   </w:t>
      </w:r>
      <w:r w:rsidR="00BE42BA">
        <w:rPr>
          <w:sz w:val="52"/>
          <w:szCs w:val="52"/>
        </w:rPr>
        <w:t xml:space="preserve">     </w:t>
      </w:r>
      <w:r>
        <w:rPr>
          <w:sz w:val="52"/>
          <w:szCs w:val="52"/>
        </w:rPr>
        <w:t xml:space="preserve">    </w:t>
      </w:r>
      <w:r>
        <w:rPr>
          <w:noProof/>
        </w:rPr>
        <w:drawing>
          <wp:inline distT="0" distB="0" distL="0" distR="0" wp14:anchorId="4EFD6F3C" wp14:editId="3462B3D4">
            <wp:extent cx="4210050" cy="809625"/>
            <wp:effectExtent l="0" t="0" r="0" b="9525"/>
            <wp:docPr id="46428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31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DDBF" w14:textId="40ACB69F" w:rsidR="00AB6A6C" w:rsidRDefault="00AB6A6C" w:rsidP="00AB6A6C">
      <w:pPr>
        <w:rPr>
          <w:b/>
          <w:bCs/>
          <w:color w:val="FF0000"/>
          <w:sz w:val="52"/>
          <w:szCs w:val="52"/>
        </w:rPr>
      </w:pPr>
      <w:r>
        <w:rPr>
          <w:sz w:val="52"/>
          <w:szCs w:val="52"/>
        </w:rPr>
        <w:t xml:space="preserve">                             </w:t>
      </w:r>
      <w:r w:rsidR="00BE42BA">
        <w:rPr>
          <w:sz w:val="52"/>
          <w:szCs w:val="52"/>
        </w:rPr>
        <w:t xml:space="preserve">                   </w:t>
      </w:r>
      <w:proofErr w:type="gramStart"/>
      <w:r w:rsidRPr="00AB6A6C">
        <w:rPr>
          <w:b/>
          <w:bCs/>
          <w:color w:val="FF0000"/>
          <w:sz w:val="52"/>
          <w:szCs w:val="52"/>
        </w:rPr>
        <w:t>Output :</w:t>
      </w:r>
      <w:proofErr w:type="gramEnd"/>
      <w:r w:rsidRPr="00AB6A6C">
        <w:rPr>
          <w:b/>
          <w:bCs/>
          <w:color w:val="FF0000"/>
          <w:sz w:val="52"/>
          <w:szCs w:val="52"/>
        </w:rPr>
        <w:t>-</w:t>
      </w:r>
    </w:p>
    <w:p w14:paraId="332055C7" w14:textId="77777777" w:rsidR="00AB6A6C" w:rsidRDefault="00AB6A6C" w:rsidP="00AB6A6C">
      <w:pPr>
        <w:rPr>
          <w:b/>
          <w:bCs/>
          <w:color w:val="FF0000"/>
          <w:sz w:val="52"/>
          <w:szCs w:val="52"/>
        </w:rPr>
      </w:pPr>
    </w:p>
    <w:p w14:paraId="3E3837C6" w14:textId="4457FCBB" w:rsidR="00AB6A6C" w:rsidRPr="00AB6A6C" w:rsidRDefault="00AB6A6C" w:rsidP="00AB6A6C">
      <w:pPr>
        <w:rPr>
          <w:b/>
          <w:bCs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   </w:t>
      </w:r>
      <w:r w:rsidR="00BE42BA">
        <w:rPr>
          <w:b/>
          <w:bCs/>
          <w:color w:val="FF0000"/>
          <w:sz w:val="52"/>
          <w:szCs w:val="52"/>
        </w:rPr>
        <w:t xml:space="preserve">       </w:t>
      </w:r>
      <w:r>
        <w:rPr>
          <w:b/>
          <w:bCs/>
          <w:color w:val="FF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 wp14:anchorId="55E201D7" wp14:editId="5A6D7FCD">
            <wp:extent cx="6677025" cy="1257300"/>
            <wp:effectExtent l="0" t="0" r="9525" b="0"/>
            <wp:docPr id="211251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781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9DDA" w14:textId="77777777" w:rsidR="00397DE3" w:rsidRDefault="00397DE3" w:rsidP="00131AF6">
      <w:pPr>
        <w:pStyle w:val="ListParagraph"/>
        <w:ind w:left="2310"/>
        <w:rPr>
          <w:sz w:val="52"/>
          <w:szCs w:val="52"/>
        </w:rPr>
      </w:pPr>
    </w:p>
    <w:p w14:paraId="7479297E" w14:textId="537392B4" w:rsidR="00397DE3" w:rsidRDefault="00397DE3" w:rsidP="00131AF6">
      <w:pPr>
        <w:pStyle w:val="ListParagraph"/>
        <w:ind w:left="2310"/>
        <w:rPr>
          <w:sz w:val="52"/>
          <w:szCs w:val="52"/>
        </w:rPr>
      </w:pPr>
    </w:p>
    <w:p w14:paraId="0BE0800A" w14:textId="77777777" w:rsidR="00AB6A6C" w:rsidRDefault="00AB6A6C" w:rsidP="00131AF6">
      <w:pPr>
        <w:pStyle w:val="ListParagraph"/>
        <w:ind w:left="2310"/>
        <w:rPr>
          <w:sz w:val="52"/>
          <w:szCs w:val="52"/>
        </w:rPr>
      </w:pPr>
    </w:p>
    <w:p w14:paraId="1E30D818" w14:textId="77777777" w:rsidR="00AB6A6C" w:rsidRDefault="00AB6A6C" w:rsidP="00131AF6">
      <w:pPr>
        <w:pStyle w:val="ListParagraph"/>
        <w:ind w:left="2310"/>
        <w:rPr>
          <w:sz w:val="52"/>
          <w:szCs w:val="52"/>
        </w:rPr>
      </w:pPr>
    </w:p>
    <w:p w14:paraId="4978088C" w14:textId="09CD2651" w:rsidR="00AB6A6C" w:rsidRDefault="00AB6A6C" w:rsidP="00AB6A6C">
      <w:pPr>
        <w:pStyle w:val="ListParagraph"/>
        <w:ind w:left="2310"/>
        <w:rPr>
          <w:b/>
          <w:bCs/>
          <w:sz w:val="56"/>
          <w:szCs w:val="56"/>
        </w:rPr>
      </w:pPr>
      <w:r>
        <w:rPr>
          <w:sz w:val="52"/>
          <w:szCs w:val="52"/>
        </w:rPr>
        <w:lastRenderedPageBreak/>
        <w:t xml:space="preserve">                                          </w:t>
      </w:r>
      <w:r w:rsidRPr="00BE42BA">
        <w:rPr>
          <w:b/>
          <w:bCs/>
          <w:color w:val="00B0F0"/>
          <w:sz w:val="72"/>
          <w:szCs w:val="72"/>
        </w:rPr>
        <w:t>CASE STATEMENT</w:t>
      </w:r>
    </w:p>
    <w:p w14:paraId="00B271B8" w14:textId="77777777" w:rsidR="00AB6A6C" w:rsidRDefault="00AB6A6C" w:rsidP="00AB6A6C">
      <w:pPr>
        <w:rPr>
          <w:b/>
          <w:bCs/>
          <w:sz w:val="52"/>
          <w:szCs w:val="52"/>
        </w:rPr>
      </w:pPr>
    </w:p>
    <w:p w14:paraId="18F63947" w14:textId="77777777" w:rsidR="00BE42BA" w:rsidRDefault="00FF45AA" w:rsidP="00BE42BA">
      <w:pPr>
        <w:rPr>
          <w:noProof/>
          <w:sz w:val="44"/>
          <w:szCs w:val="44"/>
          <w:lang w:val="en-IN"/>
        </w:rPr>
      </w:pPr>
      <w:r>
        <w:rPr>
          <w:noProof/>
        </w:rPr>
        <w:t xml:space="preserve">                          </w:t>
      </w:r>
      <w:r w:rsidR="00BE42BA" w:rsidRPr="00BE42BA">
        <w:rPr>
          <w:noProof/>
          <w:sz w:val="44"/>
          <w:szCs w:val="44"/>
          <w:lang w:val="en-IN"/>
        </w:rPr>
        <w:t xml:space="preserve">The </w:t>
      </w:r>
      <w:r w:rsidR="00BE42BA" w:rsidRPr="00BE42BA">
        <w:rPr>
          <w:b/>
          <w:bCs/>
          <w:noProof/>
          <w:sz w:val="44"/>
          <w:szCs w:val="44"/>
          <w:lang w:val="en-IN"/>
        </w:rPr>
        <w:t>CASE</w:t>
      </w:r>
      <w:r w:rsidR="00BE42BA" w:rsidRPr="00BE42BA">
        <w:rPr>
          <w:noProof/>
          <w:sz w:val="44"/>
          <w:szCs w:val="44"/>
          <w:lang w:val="en-IN"/>
        </w:rPr>
        <w:t xml:space="preserve"> statement in SQL is used to perform conditional logic in queries.</w:t>
      </w:r>
    </w:p>
    <w:p w14:paraId="4D0BBF97" w14:textId="77777777" w:rsidR="00BE42BA" w:rsidRPr="00BE42BA" w:rsidRDefault="00BE42BA" w:rsidP="00BE42BA">
      <w:pPr>
        <w:rPr>
          <w:noProof/>
          <w:lang w:val="en-IN"/>
        </w:rPr>
      </w:pPr>
    </w:p>
    <w:p w14:paraId="48660B56" w14:textId="39000646" w:rsidR="00FF45AA" w:rsidRDefault="00FF45AA" w:rsidP="00AB6A6C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</w:t>
      </w:r>
    </w:p>
    <w:p w14:paraId="0A5E9135" w14:textId="57C169A8" w:rsidR="00AB6A6C" w:rsidRDefault="00FF45AA" w:rsidP="00AB6A6C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</w:t>
      </w:r>
      <w:r w:rsidR="00BE42BA">
        <w:rPr>
          <w:noProof/>
        </w:rPr>
        <w:t xml:space="preserve">                                                          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51BF9E3" wp14:editId="79849A7C">
            <wp:extent cx="3695484" cy="1448564"/>
            <wp:effectExtent l="0" t="0" r="635" b="0"/>
            <wp:docPr id="5175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97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00291" cy="14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0C26" w14:textId="56C1D0F5" w:rsidR="00FF45AA" w:rsidRDefault="00FF45AA" w:rsidP="00AB6A6C">
      <w:pPr>
        <w:rPr>
          <w:b/>
          <w:bCs/>
          <w:noProof/>
          <w:color w:val="FF0000"/>
          <w:sz w:val="48"/>
          <w:szCs w:val="48"/>
        </w:rPr>
      </w:pPr>
      <w:r w:rsidRPr="00FF45AA">
        <w:rPr>
          <w:b/>
          <w:bCs/>
          <w:noProof/>
          <w:color w:val="FF0000"/>
          <w:sz w:val="48"/>
          <w:szCs w:val="48"/>
        </w:rPr>
        <w:t xml:space="preserve">          </w:t>
      </w:r>
      <w:r>
        <w:rPr>
          <w:b/>
          <w:bCs/>
          <w:noProof/>
          <w:color w:val="FF0000"/>
          <w:sz w:val="48"/>
          <w:szCs w:val="48"/>
        </w:rPr>
        <w:t xml:space="preserve">                                      </w:t>
      </w:r>
    </w:p>
    <w:p w14:paraId="288520A3" w14:textId="03698838" w:rsidR="00FF45AA" w:rsidRDefault="00FF45AA" w:rsidP="00AB6A6C">
      <w:pPr>
        <w:rPr>
          <w:b/>
          <w:bCs/>
          <w:noProof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t xml:space="preserve">                                                       </w:t>
      </w:r>
      <w:r w:rsidR="00BE42BA">
        <w:rPr>
          <w:b/>
          <w:bCs/>
          <w:noProof/>
          <w:color w:val="FF0000"/>
          <w:sz w:val="48"/>
          <w:szCs w:val="48"/>
        </w:rPr>
        <w:t xml:space="preserve">                   </w:t>
      </w:r>
      <w:r>
        <w:rPr>
          <w:b/>
          <w:bCs/>
          <w:noProof/>
          <w:color w:val="FF0000"/>
          <w:sz w:val="48"/>
          <w:szCs w:val="48"/>
        </w:rPr>
        <w:t xml:space="preserve"> </w:t>
      </w:r>
      <w:r w:rsidRPr="00FF45AA">
        <w:rPr>
          <w:b/>
          <w:bCs/>
          <w:noProof/>
          <w:color w:val="FF0000"/>
          <w:sz w:val="48"/>
          <w:szCs w:val="48"/>
        </w:rPr>
        <w:t xml:space="preserve"> Output :-</w:t>
      </w:r>
    </w:p>
    <w:p w14:paraId="3ACF6AD9" w14:textId="5E325D9B" w:rsidR="00FF45AA" w:rsidRDefault="00FF45AA" w:rsidP="00AB6A6C">
      <w:pPr>
        <w:rPr>
          <w:b/>
          <w:bCs/>
          <w:noProof/>
          <w:color w:val="FF0000"/>
          <w:sz w:val="48"/>
          <w:szCs w:val="48"/>
        </w:rPr>
      </w:pPr>
      <w:r>
        <w:rPr>
          <w:b/>
          <w:bCs/>
          <w:noProof/>
          <w:color w:val="FF0000"/>
          <w:sz w:val="48"/>
          <w:szCs w:val="48"/>
        </w:rPr>
        <w:t xml:space="preserve">                                                                          </w:t>
      </w:r>
      <w:r w:rsidR="00BE42BA">
        <w:rPr>
          <w:b/>
          <w:bCs/>
          <w:noProof/>
          <w:color w:val="FF0000"/>
          <w:sz w:val="48"/>
          <w:szCs w:val="48"/>
        </w:rPr>
        <w:tab/>
      </w:r>
      <w:r w:rsidR="00BE42BA">
        <w:rPr>
          <w:b/>
          <w:bCs/>
          <w:noProof/>
          <w:color w:val="FF0000"/>
          <w:sz w:val="48"/>
          <w:szCs w:val="48"/>
        </w:rPr>
        <w:tab/>
      </w:r>
      <w:r w:rsidR="00BE42BA">
        <w:rPr>
          <w:b/>
          <w:bCs/>
          <w:noProof/>
          <w:color w:val="FF0000"/>
          <w:sz w:val="48"/>
          <w:szCs w:val="48"/>
        </w:rPr>
        <w:tab/>
      </w:r>
      <w:r>
        <w:rPr>
          <w:b/>
          <w:bCs/>
          <w:noProof/>
          <w:color w:val="FF0000"/>
          <w:sz w:val="48"/>
          <w:szCs w:val="48"/>
        </w:rPr>
        <w:t xml:space="preserve">             </w:t>
      </w:r>
      <w:r>
        <w:rPr>
          <w:noProof/>
        </w:rPr>
        <w:drawing>
          <wp:inline distT="0" distB="0" distL="0" distR="0" wp14:anchorId="3435A323" wp14:editId="6F472A54">
            <wp:extent cx="2308225" cy="2713310"/>
            <wp:effectExtent l="0" t="0" r="0" b="0"/>
            <wp:docPr id="157558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811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09904" cy="27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F005" w14:textId="30D47BA5" w:rsidR="00FF45AA" w:rsidRPr="00BE42BA" w:rsidRDefault="00FF45AA" w:rsidP="00FF45AA">
      <w:pPr>
        <w:jc w:val="center"/>
        <w:rPr>
          <w:b/>
          <w:bCs/>
          <w:noProof/>
          <w:color w:val="00B0F0"/>
          <w:sz w:val="56"/>
          <w:szCs w:val="56"/>
        </w:rPr>
      </w:pPr>
      <w:r w:rsidRPr="00BE42BA">
        <w:rPr>
          <w:b/>
          <w:bCs/>
          <w:noProof/>
          <w:color w:val="00B0F0"/>
          <w:sz w:val="56"/>
          <w:szCs w:val="56"/>
        </w:rPr>
        <w:lastRenderedPageBreak/>
        <w:t>Aggregate Function</w:t>
      </w:r>
    </w:p>
    <w:p w14:paraId="53F66D83" w14:textId="77777777" w:rsidR="00FF45AA" w:rsidRDefault="00FF45AA" w:rsidP="00FF45AA">
      <w:pPr>
        <w:jc w:val="center"/>
        <w:rPr>
          <w:b/>
          <w:bCs/>
          <w:noProof/>
          <w:sz w:val="56"/>
          <w:szCs w:val="56"/>
        </w:rPr>
      </w:pPr>
    </w:p>
    <w:p w14:paraId="1506B568" w14:textId="00F64DA6" w:rsidR="00BE42BA" w:rsidRPr="00BE42BA" w:rsidRDefault="00BE42BA" w:rsidP="00BE42BA">
      <w:pPr>
        <w:ind w:left="720"/>
        <w:rPr>
          <w:noProof/>
          <w:sz w:val="56"/>
          <w:szCs w:val="56"/>
          <w:lang w:val="en-IN"/>
        </w:rPr>
      </w:pPr>
      <w:r>
        <w:rPr>
          <w:noProof/>
          <w:sz w:val="56"/>
          <w:szCs w:val="56"/>
        </w:rPr>
        <w:t xml:space="preserve">       </w:t>
      </w:r>
      <w:r w:rsidRPr="00BE42BA">
        <w:rPr>
          <w:noProof/>
          <w:sz w:val="56"/>
          <w:szCs w:val="56"/>
        </w:rPr>
        <w:t>Aggregate means summarizing a group of rows into a single value.</w:t>
      </w:r>
    </w:p>
    <w:p w14:paraId="20A9224D" w14:textId="77777777" w:rsidR="00BE42BA" w:rsidRDefault="00BE42BA" w:rsidP="00FF45AA">
      <w:pPr>
        <w:jc w:val="center"/>
        <w:rPr>
          <w:b/>
          <w:bCs/>
          <w:noProof/>
          <w:sz w:val="56"/>
          <w:szCs w:val="56"/>
        </w:rPr>
      </w:pPr>
    </w:p>
    <w:p w14:paraId="4AE9A10A" w14:textId="39F5C46A" w:rsidR="00FF45AA" w:rsidRDefault="00FF45AA" w:rsidP="00FF45AA">
      <w:pPr>
        <w:pStyle w:val="ListParagraph"/>
        <w:numPr>
          <w:ilvl w:val="0"/>
          <w:numId w:val="47"/>
        </w:numPr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>Find minimun payment :-</w:t>
      </w:r>
    </w:p>
    <w:p w14:paraId="6440847D" w14:textId="77777777" w:rsidR="00FF45AA" w:rsidRDefault="00FF45AA" w:rsidP="00FF45AA">
      <w:pPr>
        <w:pStyle w:val="ListParagraph"/>
        <w:ind w:left="1080"/>
        <w:rPr>
          <w:b/>
          <w:bCs/>
          <w:noProof/>
          <w:sz w:val="56"/>
          <w:szCs w:val="56"/>
        </w:rPr>
      </w:pPr>
    </w:p>
    <w:p w14:paraId="7F32AF95" w14:textId="02EC6466" w:rsidR="00FF45AA" w:rsidRDefault="00FF45AA" w:rsidP="00FF45AA">
      <w:pPr>
        <w:pStyle w:val="ListParagraph"/>
        <w:ind w:left="1080"/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 xml:space="preserve">                                                        </w:t>
      </w:r>
      <w:r>
        <w:rPr>
          <w:noProof/>
        </w:rPr>
        <w:drawing>
          <wp:inline distT="0" distB="0" distL="0" distR="0" wp14:anchorId="55E98CEF" wp14:editId="37300E1E">
            <wp:extent cx="3581400" cy="438150"/>
            <wp:effectExtent l="152400" t="152400" r="361950" b="361950"/>
            <wp:docPr id="64701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1403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C70BC3" w14:textId="18B4BF98" w:rsidR="00FF45AA" w:rsidRDefault="00FF45AA" w:rsidP="00FF45AA">
      <w:pPr>
        <w:pStyle w:val="ListParagraph"/>
        <w:ind w:left="1080"/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 xml:space="preserve">                           Output :-</w:t>
      </w:r>
    </w:p>
    <w:p w14:paraId="13F6DD1F" w14:textId="58C48015" w:rsidR="00FF45AA" w:rsidRDefault="00FF45AA" w:rsidP="00FF45AA">
      <w:pPr>
        <w:pStyle w:val="ListParagraph"/>
        <w:ind w:left="1080"/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 xml:space="preserve">                                               </w:t>
      </w:r>
    </w:p>
    <w:p w14:paraId="14DBACE8" w14:textId="77777777" w:rsidR="00FF45AA" w:rsidRDefault="00FF45AA" w:rsidP="00FF45AA">
      <w:pPr>
        <w:pStyle w:val="ListParagraph"/>
        <w:ind w:left="1080"/>
      </w:pPr>
    </w:p>
    <w:p w14:paraId="6AA79E37" w14:textId="4FAFF626" w:rsidR="00FF45AA" w:rsidRPr="00FF45AA" w:rsidRDefault="00FF45AA" w:rsidP="00FF45AA">
      <w:pPr>
        <w:pStyle w:val="ListParagraph"/>
        <w:ind w:left="1080"/>
      </w:pPr>
      <w:r>
        <w:t xml:space="preserve">                                                    </w:t>
      </w:r>
    </w:p>
    <w:p w14:paraId="29C28AAA" w14:textId="77777777" w:rsidR="00BE42BA" w:rsidRDefault="00FF45AA" w:rsidP="00BE42BA">
      <w:pPr>
        <w:pStyle w:val="ListParagraph"/>
        <w:ind w:left="1080"/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 xml:space="preserve">                                                                         </w:t>
      </w:r>
      <w:r>
        <w:rPr>
          <w:noProof/>
        </w:rPr>
        <w:drawing>
          <wp:inline distT="0" distB="0" distL="0" distR="0" wp14:anchorId="4E5F7A9E" wp14:editId="10262D98">
            <wp:extent cx="2092804" cy="1304925"/>
            <wp:effectExtent l="0" t="0" r="3175" b="0"/>
            <wp:docPr id="176868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8512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93296" cy="13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t xml:space="preserve">               </w:t>
      </w:r>
    </w:p>
    <w:p w14:paraId="432FDF5E" w14:textId="781DC95A" w:rsidR="00FF45AA" w:rsidRPr="00BE42BA" w:rsidRDefault="00FF45AA" w:rsidP="00BE42BA">
      <w:pPr>
        <w:pStyle w:val="ListParagraph"/>
        <w:ind w:left="1080"/>
        <w:rPr>
          <w:b/>
          <w:bCs/>
          <w:noProof/>
          <w:sz w:val="56"/>
          <w:szCs w:val="56"/>
        </w:rPr>
      </w:pPr>
      <w:r>
        <w:rPr>
          <w:b/>
          <w:bCs/>
          <w:noProof/>
          <w:color w:val="FF0000"/>
          <w:sz w:val="48"/>
          <w:szCs w:val="48"/>
        </w:rPr>
        <w:t xml:space="preserve">   </w:t>
      </w:r>
    </w:p>
    <w:p w14:paraId="2544F624" w14:textId="795E328C" w:rsidR="00AB6A6C" w:rsidRDefault="00FF45AA" w:rsidP="00FF45AA">
      <w:pPr>
        <w:pStyle w:val="ListParagraph"/>
        <w:numPr>
          <w:ilvl w:val="0"/>
          <w:numId w:val="47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Find maximum </w:t>
      </w:r>
      <w:proofErr w:type="gramStart"/>
      <w:r>
        <w:rPr>
          <w:sz w:val="52"/>
          <w:szCs w:val="52"/>
        </w:rPr>
        <w:t>payment :</w:t>
      </w:r>
      <w:proofErr w:type="gramEnd"/>
      <w:r>
        <w:rPr>
          <w:sz w:val="52"/>
          <w:szCs w:val="52"/>
        </w:rPr>
        <w:t>-</w:t>
      </w:r>
    </w:p>
    <w:p w14:paraId="238EBF53" w14:textId="77777777" w:rsidR="00FF45AA" w:rsidRDefault="00FF45AA" w:rsidP="00FF45AA">
      <w:pPr>
        <w:pStyle w:val="ListParagraph"/>
        <w:ind w:left="1080"/>
        <w:rPr>
          <w:sz w:val="52"/>
          <w:szCs w:val="52"/>
        </w:rPr>
      </w:pPr>
    </w:p>
    <w:p w14:paraId="7DFFBB1D" w14:textId="4ABF7D64" w:rsidR="00FF45AA" w:rsidRDefault="00FF45AA" w:rsidP="00FF45AA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</w:t>
      </w:r>
      <w:r w:rsidR="00945B31">
        <w:rPr>
          <w:sz w:val="52"/>
          <w:szCs w:val="52"/>
        </w:rPr>
        <w:t xml:space="preserve">                                 </w:t>
      </w:r>
      <w:r>
        <w:rPr>
          <w:sz w:val="52"/>
          <w:szCs w:val="52"/>
        </w:rPr>
        <w:t xml:space="preserve">       </w:t>
      </w:r>
      <w:r w:rsidR="00945B31">
        <w:rPr>
          <w:noProof/>
        </w:rPr>
        <w:drawing>
          <wp:inline distT="0" distB="0" distL="0" distR="0" wp14:anchorId="317B4E0B" wp14:editId="6A3C54B9">
            <wp:extent cx="3600450" cy="685800"/>
            <wp:effectExtent l="0" t="0" r="0" b="0"/>
            <wp:docPr id="7797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052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4DE" w14:textId="724CC73E" w:rsidR="00945B31" w:rsidRDefault="00945B31" w:rsidP="00FF45AA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</w:t>
      </w:r>
    </w:p>
    <w:p w14:paraId="24DE9002" w14:textId="6ABB225E" w:rsidR="00945B31" w:rsidRDefault="00945B31" w:rsidP="00FF45AA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4B262AE9" w14:textId="12491626" w:rsidR="00945B31" w:rsidRDefault="00945B31" w:rsidP="00FF45AA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64F4A361" w14:textId="5C6AFAF1" w:rsidR="00945B31" w:rsidRDefault="00945B31" w:rsidP="00FF45AA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            </w:t>
      </w:r>
      <w:r>
        <w:rPr>
          <w:noProof/>
        </w:rPr>
        <w:drawing>
          <wp:inline distT="0" distB="0" distL="0" distR="0" wp14:anchorId="572E3280" wp14:editId="70904566">
            <wp:extent cx="2600325" cy="1076325"/>
            <wp:effectExtent l="0" t="0" r="9525" b="9525"/>
            <wp:docPr id="32350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0485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94CF" w14:textId="77777777" w:rsidR="00945B31" w:rsidRDefault="00945B31" w:rsidP="00FF45AA">
      <w:pPr>
        <w:pStyle w:val="ListParagraph"/>
        <w:ind w:left="1080"/>
        <w:rPr>
          <w:sz w:val="52"/>
          <w:szCs w:val="52"/>
        </w:rPr>
      </w:pPr>
    </w:p>
    <w:p w14:paraId="4693E7B7" w14:textId="77777777" w:rsidR="00945B31" w:rsidRDefault="00945B31" w:rsidP="00FF45AA">
      <w:pPr>
        <w:pStyle w:val="ListParagraph"/>
        <w:ind w:left="1080"/>
        <w:rPr>
          <w:sz w:val="52"/>
          <w:szCs w:val="52"/>
        </w:rPr>
      </w:pPr>
    </w:p>
    <w:p w14:paraId="67512DE4" w14:textId="77777777" w:rsidR="00945B31" w:rsidRDefault="00945B31" w:rsidP="00FF45AA">
      <w:pPr>
        <w:pStyle w:val="ListParagraph"/>
        <w:ind w:left="1080"/>
        <w:rPr>
          <w:sz w:val="52"/>
          <w:szCs w:val="52"/>
        </w:rPr>
      </w:pPr>
    </w:p>
    <w:p w14:paraId="18A819B0" w14:textId="77777777" w:rsidR="00945B31" w:rsidRDefault="00945B31" w:rsidP="00FF45AA">
      <w:pPr>
        <w:pStyle w:val="ListParagraph"/>
        <w:ind w:left="1080"/>
        <w:rPr>
          <w:sz w:val="52"/>
          <w:szCs w:val="52"/>
        </w:rPr>
      </w:pPr>
    </w:p>
    <w:p w14:paraId="655FDBD9" w14:textId="77777777" w:rsidR="00945B31" w:rsidRDefault="00945B31" w:rsidP="00FF45AA">
      <w:pPr>
        <w:pStyle w:val="ListParagraph"/>
        <w:ind w:left="1080"/>
        <w:rPr>
          <w:sz w:val="52"/>
          <w:szCs w:val="52"/>
        </w:rPr>
      </w:pPr>
    </w:p>
    <w:p w14:paraId="794B285C" w14:textId="77777777" w:rsidR="00945B31" w:rsidRDefault="00945B31" w:rsidP="00FF45AA">
      <w:pPr>
        <w:pStyle w:val="ListParagraph"/>
        <w:ind w:left="1080"/>
        <w:rPr>
          <w:sz w:val="52"/>
          <w:szCs w:val="52"/>
        </w:rPr>
      </w:pPr>
    </w:p>
    <w:p w14:paraId="7C6E8DD2" w14:textId="77777777" w:rsidR="00945B31" w:rsidRDefault="00945B31" w:rsidP="00FF45AA">
      <w:pPr>
        <w:pStyle w:val="ListParagraph"/>
        <w:ind w:left="1080"/>
        <w:rPr>
          <w:sz w:val="52"/>
          <w:szCs w:val="52"/>
        </w:rPr>
      </w:pPr>
    </w:p>
    <w:p w14:paraId="341365EE" w14:textId="3E642820" w:rsidR="00945B31" w:rsidRDefault="00945B31" w:rsidP="00945B31">
      <w:pPr>
        <w:pStyle w:val="ListParagraph"/>
        <w:numPr>
          <w:ilvl w:val="0"/>
          <w:numId w:val="47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>Find A</w:t>
      </w:r>
      <w:r w:rsidRPr="00945B31">
        <w:rPr>
          <w:sz w:val="52"/>
          <w:szCs w:val="52"/>
        </w:rPr>
        <w:t>verage</w:t>
      </w:r>
      <w:r>
        <w:rPr>
          <w:sz w:val="52"/>
          <w:szCs w:val="52"/>
        </w:rPr>
        <w:t xml:space="preserve"> of </w:t>
      </w:r>
      <w:proofErr w:type="gramStart"/>
      <w:r>
        <w:rPr>
          <w:sz w:val="52"/>
          <w:szCs w:val="52"/>
        </w:rPr>
        <w:t>payment :</w:t>
      </w:r>
      <w:proofErr w:type="gramEnd"/>
      <w:r>
        <w:rPr>
          <w:sz w:val="52"/>
          <w:szCs w:val="52"/>
        </w:rPr>
        <w:t xml:space="preserve">- </w:t>
      </w:r>
    </w:p>
    <w:p w14:paraId="5528604A" w14:textId="24B5D29D" w:rsidR="00945B31" w:rsidRDefault="00945B31" w:rsidP="00945B31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18887B09" w14:textId="71EA2730" w:rsidR="00945B31" w:rsidRDefault="00945B31" w:rsidP="00945B31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                </w:t>
      </w:r>
      <w:r>
        <w:rPr>
          <w:noProof/>
        </w:rPr>
        <w:drawing>
          <wp:inline distT="0" distB="0" distL="0" distR="0" wp14:anchorId="69CA0BAB" wp14:editId="072E8447">
            <wp:extent cx="3543300" cy="257175"/>
            <wp:effectExtent l="0" t="0" r="0" b="9525"/>
            <wp:docPr id="61787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7569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0B60" w14:textId="77777777" w:rsidR="00945B31" w:rsidRDefault="00945B31" w:rsidP="00945B31">
      <w:pPr>
        <w:rPr>
          <w:sz w:val="52"/>
          <w:szCs w:val="52"/>
        </w:rPr>
      </w:pPr>
    </w:p>
    <w:p w14:paraId="5A5DFE05" w14:textId="0633FD2E" w:rsidR="00945B31" w:rsidRDefault="00945B31" w:rsidP="00945B31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5BC4B279" w14:textId="65B5CAF3" w:rsidR="00945B31" w:rsidRDefault="00945B31" w:rsidP="00945B31">
      <w:pPr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</w:p>
    <w:p w14:paraId="187E89F0" w14:textId="050D1639" w:rsidR="00945B31" w:rsidRDefault="00945B31" w:rsidP="00945B31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</w:t>
      </w:r>
      <w:r>
        <w:rPr>
          <w:noProof/>
        </w:rPr>
        <w:drawing>
          <wp:inline distT="0" distB="0" distL="0" distR="0" wp14:anchorId="621A3BE2" wp14:editId="78C7E4B2">
            <wp:extent cx="2428875" cy="933450"/>
            <wp:effectExtent l="0" t="0" r="9525" b="0"/>
            <wp:docPr id="10293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720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83A4" w14:textId="77777777" w:rsidR="00945B31" w:rsidRDefault="00945B31" w:rsidP="00945B31">
      <w:pPr>
        <w:rPr>
          <w:sz w:val="52"/>
          <w:szCs w:val="52"/>
        </w:rPr>
      </w:pPr>
    </w:p>
    <w:p w14:paraId="7433EB0C" w14:textId="77777777" w:rsidR="00945B31" w:rsidRDefault="00945B31" w:rsidP="00945B31">
      <w:pPr>
        <w:rPr>
          <w:sz w:val="52"/>
          <w:szCs w:val="52"/>
        </w:rPr>
      </w:pPr>
    </w:p>
    <w:p w14:paraId="088E5F2B" w14:textId="77777777" w:rsidR="00945B31" w:rsidRDefault="00945B31" w:rsidP="00945B31">
      <w:pPr>
        <w:rPr>
          <w:sz w:val="52"/>
          <w:szCs w:val="52"/>
        </w:rPr>
      </w:pPr>
    </w:p>
    <w:p w14:paraId="7E51AE89" w14:textId="77777777" w:rsidR="00945B31" w:rsidRDefault="00945B31" w:rsidP="00945B31">
      <w:pPr>
        <w:rPr>
          <w:sz w:val="52"/>
          <w:szCs w:val="52"/>
        </w:rPr>
      </w:pPr>
    </w:p>
    <w:p w14:paraId="3B24CC1C" w14:textId="77777777" w:rsidR="00945B31" w:rsidRDefault="00945B31" w:rsidP="00945B31">
      <w:pPr>
        <w:rPr>
          <w:sz w:val="52"/>
          <w:szCs w:val="52"/>
        </w:rPr>
      </w:pPr>
    </w:p>
    <w:p w14:paraId="42F795C2" w14:textId="77777777" w:rsidR="00945B31" w:rsidRDefault="00945B31" w:rsidP="00945B31">
      <w:pPr>
        <w:rPr>
          <w:sz w:val="52"/>
          <w:szCs w:val="52"/>
        </w:rPr>
      </w:pPr>
    </w:p>
    <w:p w14:paraId="3AFD0B62" w14:textId="77777777" w:rsidR="00945B31" w:rsidRDefault="00945B31" w:rsidP="00945B31">
      <w:pPr>
        <w:rPr>
          <w:sz w:val="52"/>
          <w:szCs w:val="52"/>
        </w:rPr>
      </w:pPr>
    </w:p>
    <w:p w14:paraId="5FB75A70" w14:textId="77777777" w:rsidR="00945B31" w:rsidRDefault="00945B31" w:rsidP="00945B31">
      <w:pPr>
        <w:rPr>
          <w:sz w:val="52"/>
          <w:szCs w:val="52"/>
        </w:rPr>
      </w:pPr>
    </w:p>
    <w:p w14:paraId="09664208" w14:textId="77777777" w:rsidR="00945B31" w:rsidRDefault="00945B31" w:rsidP="00945B31">
      <w:pPr>
        <w:rPr>
          <w:sz w:val="52"/>
          <w:szCs w:val="52"/>
        </w:rPr>
      </w:pPr>
    </w:p>
    <w:p w14:paraId="1E837370" w14:textId="7956C856" w:rsidR="00945B31" w:rsidRDefault="00945B31" w:rsidP="00945B31">
      <w:pPr>
        <w:pStyle w:val="ListParagraph"/>
        <w:numPr>
          <w:ilvl w:val="0"/>
          <w:numId w:val="47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>Calculate Count number in table.</w:t>
      </w:r>
    </w:p>
    <w:p w14:paraId="5622B2DA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60D8A242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2A113FE4" w14:textId="4AE784A7" w:rsidR="00945B31" w:rsidRDefault="00945B31" w:rsidP="00945B31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7C02B162" wp14:editId="07FDE1B8">
            <wp:extent cx="3714750" cy="466725"/>
            <wp:effectExtent l="0" t="0" r="0" b="9525"/>
            <wp:docPr id="169532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2654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58A8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08AC202C" w14:textId="6C8E031B" w:rsidR="00945B31" w:rsidRPr="00945B31" w:rsidRDefault="00945B31" w:rsidP="00945B31">
      <w:pPr>
        <w:pStyle w:val="ListParagraph"/>
        <w:ind w:left="1080"/>
        <w:rPr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          </w:t>
      </w:r>
      <w:proofErr w:type="gramStart"/>
      <w:r w:rsidRPr="00945B31">
        <w:rPr>
          <w:b/>
          <w:bCs/>
          <w:color w:val="FF0000"/>
          <w:sz w:val="52"/>
          <w:szCs w:val="52"/>
        </w:rPr>
        <w:t>Output :</w:t>
      </w:r>
      <w:proofErr w:type="gramEnd"/>
      <w:r w:rsidRPr="00945B31">
        <w:rPr>
          <w:b/>
          <w:bCs/>
          <w:color w:val="FF0000"/>
          <w:sz w:val="52"/>
          <w:szCs w:val="52"/>
        </w:rPr>
        <w:t>-</w:t>
      </w:r>
    </w:p>
    <w:p w14:paraId="16FFE80F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4B5BC2A7" w14:textId="23EF7D93" w:rsidR="00945B31" w:rsidRDefault="00945B31" w:rsidP="00945B31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6BFA89B" wp14:editId="0706D51C">
            <wp:extent cx="2276475" cy="742950"/>
            <wp:effectExtent l="0" t="0" r="9525" b="0"/>
            <wp:docPr id="191389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9681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BA6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7B394172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71BF1685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23F9AFED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4E94A6F5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21154A30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5046C664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16E7607A" w14:textId="11FBC49D" w:rsidR="00945B31" w:rsidRDefault="00945B31" w:rsidP="00945B31">
      <w:pPr>
        <w:pStyle w:val="ListParagraph"/>
        <w:numPr>
          <w:ilvl w:val="0"/>
          <w:numId w:val="47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To find total calculate </w:t>
      </w:r>
      <w:proofErr w:type="gramStart"/>
      <w:r>
        <w:rPr>
          <w:sz w:val="52"/>
          <w:szCs w:val="52"/>
        </w:rPr>
        <w:t>amount :</w:t>
      </w:r>
      <w:proofErr w:type="gramEnd"/>
      <w:r>
        <w:rPr>
          <w:sz w:val="52"/>
          <w:szCs w:val="52"/>
        </w:rPr>
        <w:t>-</w:t>
      </w:r>
    </w:p>
    <w:p w14:paraId="110A377E" w14:textId="77777777" w:rsidR="00945B31" w:rsidRDefault="00945B31" w:rsidP="00945B31">
      <w:pPr>
        <w:pStyle w:val="ListParagraph"/>
        <w:ind w:left="1080"/>
        <w:rPr>
          <w:sz w:val="52"/>
          <w:szCs w:val="52"/>
        </w:rPr>
      </w:pPr>
    </w:p>
    <w:p w14:paraId="192E5CDC" w14:textId="65A0CAD1" w:rsidR="00945B31" w:rsidRDefault="00945B31" w:rsidP="00945B31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</w:t>
      </w:r>
      <w:r w:rsidR="003E7C52">
        <w:rPr>
          <w:sz w:val="52"/>
          <w:szCs w:val="52"/>
        </w:rPr>
        <w:t xml:space="preserve">             </w:t>
      </w:r>
      <w:r>
        <w:rPr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 wp14:anchorId="54A38577" wp14:editId="2043FA3A">
            <wp:extent cx="3590925" cy="295275"/>
            <wp:effectExtent l="0" t="0" r="9525" b="9525"/>
            <wp:docPr id="106308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8343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330A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02B6F668" w14:textId="13BDCCD8" w:rsidR="003E7C52" w:rsidRDefault="003E7C52" w:rsidP="00945B31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7ED9ED08" w14:textId="573F09DD" w:rsidR="003E7C52" w:rsidRDefault="003E7C52" w:rsidP="00945B31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</w:t>
      </w:r>
    </w:p>
    <w:p w14:paraId="0DFFCE94" w14:textId="19D1CC07" w:rsidR="003E7C52" w:rsidRDefault="003E7C52" w:rsidP="00945B31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65AEF760" wp14:editId="0DDD2DAF">
            <wp:extent cx="1800225" cy="933450"/>
            <wp:effectExtent l="0" t="0" r="9525" b="0"/>
            <wp:docPr id="53761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1045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D184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7A4AF4A3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698E2DE5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6BFBD88F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710C2420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253E6F40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6C578AA6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3BA0EAED" w14:textId="77777777" w:rsidR="003E7C52" w:rsidRDefault="003E7C52" w:rsidP="00945B31">
      <w:pPr>
        <w:pStyle w:val="ListParagraph"/>
        <w:ind w:left="1080"/>
        <w:rPr>
          <w:sz w:val="52"/>
          <w:szCs w:val="52"/>
        </w:rPr>
      </w:pPr>
    </w:p>
    <w:p w14:paraId="3C353EF0" w14:textId="4FD083F2" w:rsidR="003E7C52" w:rsidRPr="00BE42BA" w:rsidRDefault="00134F4E" w:rsidP="00134F4E">
      <w:pPr>
        <w:pStyle w:val="ListParagraph"/>
        <w:ind w:left="1080"/>
        <w:rPr>
          <w:b/>
          <w:bCs/>
          <w:color w:val="00B0F0"/>
          <w:sz w:val="60"/>
          <w:szCs w:val="60"/>
        </w:rPr>
      </w:pPr>
      <w:r>
        <w:rPr>
          <w:b/>
          <w:bCs/>
          <w:sz w:val="52"/>
          <w:szCs w:val="52"/>
        </w:rPr>
        <w:lastRenderedPageBreak/>
        <w:t xml:space="preserve">                                                 </w:t>
      </w:r>
      <w:r w:rsidRPr="00BE42BA">
        <w:rPr>
          <w:b/>
          <w:bCs/>
          <w:color w:val="00B0F0"/>
          <w:sz w:val="60"/>
          <w:szCs w:val="60"/>
        </w:rPr>
        <w:t xml:space="preserve">Comparison Operator </w:t>
      </w:r>
    </w:p>
    <w:p w14:paraId="21F8FC8B" w14:textId="77777777" w:rsidR="00134F4E" w:rsidRPr="00BE42BA" w:rsidRDefault="00134F4E" w:rsidP="00134F4E">
      <w:pPr>
        <w:rPr>
          <w:color w:val="00B0F0"/>
          <w:sz w:val="60"/>
          <w:szCs w:val="60"/>
        </w:rPr>
      </w:pPr>
    </w:p>
    <w:p w14:paraId="377505AC" w14:textId="782A06EF" w:rsidR="00134F4E" w:rsidRPr="00134F4E" w:rsidRDefault="00134F4E" w:rsidP="00134F4E">
      <w:pPr>
        <w:pStyle w:val="ListParagraph"/>
        <w:numPr>
          <w:ilvl w:val="0"/>
          <w:numId w:val="48"/>
        </w:numPr>
        <w:rPr>
          <w:sz w:val="52"/>
          <w:szCs w:val="52"/>
        </w:rPr>
      </w:pPr>
      <w:r w:rsidRPr="00134F4E">
        <w:rPr>
          <w:b/>
          <w:bCs/>
          <w:sz w:val="52"/>
          <w:szCs w:val="52"/>
        </w:rPr>
        <w:t xml:space="preserve">Equal </w:t>
      </w:r>
      <w:proofErr w:type="gramStart"/>
      <w:r w:rsidRPr="00134F4E">
        <w:rPr>
          <w:b/>
          <w:bCs/>
          <w:sz w:val="52"/>
          <w:szCs w:val="52"/>
        </w:rPr>
        <w:t>to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13118EBE" w14:textId="77777777" w:rsidR="00134F4E" w:rsidRDefault="00134F4E" w:rsidP="00134F4E">
      <w:pPr>
        <w:pStyle w:val="ListParagraph"/>
        <w:ind w:left="1080"/>
        <w:rPr>
          <w:b/>
          <w:bCs/>
          <w:sz w:val="52"/>
          <w:szCs w:val="52"/>
        </w:rPr>
      </w:pPr>
    </w:p>
    <w:p w14:paraId="78356368" w14:textId="25D202B5" w:rsidR="00134F4E" w:rsidRDefault="00134F4E" w:rsidP="00134F4E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6145FF5F" wp14:editId="4E50D381">
            <wp:extent cx="3829050" cy="438150"/>
            <wp:effectExtent l="0" t="0" r="0" b="0"/>
            <wp:docPr id="2995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40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284" w14:textId="3590605F" w:rsidR="00134F4E" w:rsidRDefault="00134F4E" w:rsidP="00134F4E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</w:t>
      </w:r>
    </w:p>
    <w:p w14:paraId="3D963632" w14:textId="0C5EC60B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</w:t>
      </w:r>
      <w:proofErr w:type="gramStart"/>
      <w:r w:rsidRPr="00134F4E">
        <w:rPr>
          <w:b/>
          <w:bCs/>
          <w:color w:val="FF0000"/>
          <w:sz w:val="52"/>
          <w:szCs w:val="52"/>
        </w:rPr>
        <w:t>Output :</w:t>
      </w:r>
      <w:proofErr w:type="gramEnd"/>
      <w:r w:rsidRPr="00134F4E">
        <w:rPr>
          <w:b/>
          <w:bCs/>
          <w:color w:val="FF0000"/>
          <w:sz w:val="52"/>
          <w:szCs w:val="52"/>
        </w:rPr>
        <w:t>-</w:t>
      </w:r>
    </w:p>
    <w:p w14:paraId="0FA0B878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3A3FD7CE" w14:textId="6CF44D2E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70000871" wp14:editId="00EFC626">
            <wp:extent cx="6105525" cy="981075"/>
            <wp:effectExtent l="0" t="0" r="9525" b="9525"/>
            <wp:docPr id="15461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3303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CE6A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6618B497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6E395B48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3FE49358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6B318D22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10097FFF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689D6B05" w14:textId="6375341E" w:rsidR="00134F4E" w:rsidRPr="00134F4E" w:rsidRDefault="00134F4E" w:rsidP="00134F4E">
      <w:pPr>
        <w:pStyle w:val="ListParagraph"/>
        <w:numPr>
          <w:ilvl w:val="0"/>
          <w:numId w:val="48"/>
        </w:numPr>
        <w:rPr>
          <w:sz w:val="52"/>
          <w:szCs w:val="52"/>
        </w:rPr>
      </w:pPr>
      <w:r w:rsidRPr="00134F4E">
        <w:rPr>
          <w:b/>
          <w:bCs/>
          <w:sz w:val="52"/>
          <w:szCs w:val="52"/>
        </w:rPr>
        <w:lastRenderedPageBreak/>
        <w:t xml:space="preserve">Not Equal To </w:t>
      </w:r>
      <w:r w:rsidR="00915CF2">
        <w:rPr>
          <w:b/>
          <w:bCs/>
          <w:sz w:val="52"/>
          <w:szCs w:val="52"/>
        </w:rPr>
        <w:t xml:space="preserve">First </w:t>
      </w:r>
      <w:proofErr w:type="gramStart"/>
      <w:r w:rsidR="00915CF2">
        <w:rPr>
          <w:b/>
          <w:bCs/>
          <w:sz w:val="52"/>
          <w:szCs w:val="52"/>
        </w:rPr>
        <w:t>Way</w:t>
      </w:r>
      <w:r w:rsidRPr="00134F4E">
        <w:rPr>
          <w:b/>
          <w:bCs/>
          <w:sz w:val="52"/>
          <w:szCs w:val="52"/>
        </w:rPr>
        <w:t>:-</w:t>
      </w:r>
      <w:proofErr w:type="gramEnd"/>
    </w:p>
    <w:p w14:paraId="74DDD265" w14:textId="77777777" w:rsidR="00134F4E" w:rsidRDefault="00134F4E" w:rsidP="00134F4E">
      <w:pPr>
        <w:pStyle w:val="ListParagraph"/>
        <w:ind w:left="1080"/>
        <w:rPr>
          <w:b/>
          <w:bCs/>
          <w:sz w:val="52"/>
          <w:szCs w:val="52"/>
        </w:rPr>
      </w:pPr>
    </w:p>
    <w:p w14:paraId="525A44F6" w14:textId="5AEFD6BB" w:rsidR="00134F4E" w:rsidRDefault="00134F4E" w:rsidP="00134F4E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28214F32" wp14:editId="13791B38">
            <wp:extent cx="3800475" cy="390525"/>
            <wp:effectExtent l="0" t="0" r="9525" b="9525"/>
            <wp:docPr id="79878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8080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703" w14:textId="77777777" w:rsidR="00134F4E" w:rsidRDefault="00134F4E" w:rsidP="00134F4E">
      <w:pPr>
        <w:pStyle w:val="ListParagraph"/>
        <w:ind w:left="1080"/>
        <w:rPr>
          <w:b/>
          <w:bCs/>
          <w:sz w:val="52"/>
          <w:szCs w:val="52"/>
        </w:rPr>
      </w:pPr>
    </w:p>
    <w:p w14:paraId="3F994B16" w14:textId="12AB207F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  <w:r w:rsidRPr="00134F4E">
        <w:rPr>
          <w:b/>
          <w:bCs/>
          <w:color w:val="FF0000"/>
          <w:sz w:val="52"/>
          <w:szCs w:val="52"/>
        </w:rPr>
        <w:t xml:space="preserve">             </w:t>
      </w:r>
      <w:proofErr w:type="gramStart"/>
      <w:r w:rsidRPr="00134F4E">
        <w:rPr>
          <w:b/>
          <w:bCs/>
          <w:color w:val="FF0000"/>
          <w:sz w:val="52"/>
          <w:szCs w:val="52"/>
        </w:rPr>
        <w:t>Output :</w:t>
      </w:r>
      <w:proofErr w:type="gramEnd"/>
      <w:r w:rsidRPr="00134F4E">
        <w:rPr>
          <w:b/>
          <w:bCs/>
          <w:color w:val="FF0000"/>
          <w:sz w:val="52"/>
          <w:szCs w:val="52"/>
        </w:rPr>
        <w:t xml:space="preserve">- </w:t>
      </w:r>
    </w:p>
    <w:p w14:paraId="5E69B723" w14:textId="77777777" w:rsidR="00134F4E" w:rsidRDefault="00134F4E" w:rsidP="00134F4E">
      <w:pPr>
        <w:pStyle w:val="ListParagraph"/>
        <w:ind w:left="1080"/>
        <w:rPr>
          <w:b/>
          <w:bCs/>
          <w:color w:val="FF0000"/>
          <w:sz w:val="52"/>
          <w:szCs w:val="52"/>
        </w:rPr>
      </w:pPr>
    </w:p>
    <w:p w14:paraId="359B3DF8" w14:textId="04001AD5" w:rsidR="00134F4E" w:rsidRPr="00134F4E" w:rsidRDefault="00134F4E" w:rsidP="00134F4E">
      <w:pPr>
        <w:pStyle w:val="ListParagraph"/>
        <w:ind w:left="1080"/>
        <w:rPr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</w:t>
      </w:r>
      <w:r>
        <w:rPr>
          <w:noProof/>
        </w:rPr>
        <w:drawing>
          <wp:inline distT="0" distB="0" distL="0" distR="0" wp14:anchorId="13121428" wp14:editId="756F1975">
            <wp:extent cx="6619875" cy="4057650"/>
            <wp:effectExtent l="0" t="0" r="9525" b="0"/>
            <wp:docPr id="35133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662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3391" w14:textId="13E7ED95" w:rsidR="00915CF2" w:rsidRPr="00134F4E" w:rsidRDefault="00915CF2" w:rsidP="00915CF2">
      <w:pPr>
        <w:pStyle w:val="ListParagraph"/>
        <w:numPr>
          <w:ilvl w:val="0"/>
          <w:numId w:val="48"/>
        </w:numPr>
        <w:rPr>
          <w:sz w:val="52"/>
          <w:szCs w:val="52"/>
        </w:rPr>
      </w:pPr>
      <w:r w:rsidRPr="00134F4E">
        <w:rPr>
          <w:b/>
          <w:bCs/>
          <w:sz w:val="52"/>
          <w:szCs w:val="52"/>
        </w:rPr>
        <w:lastRenderedPageBreak/>
        <w:t xml:space="preserve">Not Equal To </w:t>
      </w:r>
      <w:r w:rsidR="002325CF">
        <w:rPr>
          <w:b/>
          <w:bCs/>
          <w:sz w:val="52"/>
          <w:szCs w:val="52"/>
        </w:rPr>
        <w:t>Second</w:t>
      </w:r>
      <w:r>
        <w:rPr>
          <w:b/>
          <w:bCs/>
          <w:sz w:val="52"/>
          <w:szCs w:val="52"/>
        </w:rPr>
        <w:t xml:space="preserve"> </w:t>
      </w:r>
      <w:proofErr w:type="gramStart"/>
      <w:r>
        <w:rPr>
          <w:b/>
          <w:bCs/>
          <w:sz w:val="52"/>
          <w:szCs w:val="52"/>
        </w:rPr>
        <w:t>Way</w:t>
      </w:r>
      <w:r w:rsidRPr="00134F4E">
        <w:rPr>
          <w:b/>
          <w:bCs/>
          <w:sz w:val="52"/>
          <w:szCs w:val="52"/>
        </w:rPr>
        <w:t>:-</w:t>
      </w:r>
      <w:proofErr w:type="gramEnd"/>
    </w:p>
    <w:p w14:paraId="3AD8A6F7" w14:textId="5F388482" w:rsidR="00134F4E" w:rsidRDefault="00134F4E" w:rsidP="00915CF2">
      <w:pPr>
        <w:pStyle w:val="ListParagraph"/>
        <w:ind w:left="1080"/>
        <w:rPr>
          <w:sz w:val="52"/>
          <w:szCs w:val="52"/>
        </w:rPr>
      </w:pPr>
    </w:p>
    <w:p w14:paraId="0A6FA07F" w14:textId="5D51976F" w:rsidR="00915CF2" w:rsidRDefault="00915CF2" w:rsidP="00915CF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</w:t>
      </w:r>
      <w:r>
        <w:rPr>
          <w:noProof/>
        </w:rPr>
        <w:drawing>
          <wp:inline distT="0" distB="0" distL="0" distR="0" wp14:anchorId="0A95A98F" wp14:editId="32953215">
            <wp:extent cx="5271627" cy="409575"/>
            <wp:effectExtent l="0" t="0" r="5715" b="0"/>
            <wp:docPr id="159351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1249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6031" cy="4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7398" w14:textId="6AD63A20" w:rsidR="00915CF2" w:rsidRDefault="00915CF2" w:rsidP="00915CF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6294DBAD" w14:textId="432A08F1" w:rsidR="00915CF2" w:rsidRDefault="00915CF2" w:rsidP="00915CF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7AE842F9" w14:textId="77777777" w:rsidR="00915CF2" w:rsidRDefault="00915CF2" w:rsidP="00915CF2">
      <w:pPr>
        <w:pStyle w:val="ListParagraph"/>
        <w:ind w:left="1080"/>
        <w:rPr>
          <w:sz w:val="52"/>
          <w:szCs w:val="52"/>
        </w:rPr>
      </w:pPr>
    </w:p>
    <w:p w14:paraId="2AED2C85" w14:textId="52C7E52D" w:rsidR="00915CF2" w:rsidRDefault="00915CF2" w:rsidP="00915CF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</w:t>
      </w:r>
      <w:r>
        <w:rPr>
          <w:noProof/>
        </w:rPr>
        <w:drawing>
          <wp:inline distT="0" distB="0" distL="0" distR="0" wp14:anchorId="59AFC48A" wp14:editId="4713D021">
            <wp:extent cx="6619875" cy="4057650"/>
            <wp:effectExtent l="0" t="0" r="9525" b="0"/>
            <wp:docPr id="155632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662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063D" w14:textId="157D7B8C" w:rsidR="00C444A2" w:rsidRDefault="00C444A2" w:rsidP="00C444A2">
      <w:pPr>
        <w:pStyle w:val="ListParagraph"/>
        <w:numPr>
          <w:ilvl w:val="0"/>
          <w:numId w:val="48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Greater </w:t>
      </w:r>
      <w:proofErr w:type="gramStart"/>
      <w:r>
        <w:rPr>
          <w:sz w:val="52"/>
          <w:szCs w:val="52"/>
        </w:rPr>
        <w:t>than :</w:t>
      </w:r>
      <w:proofErr w:type="gramEnd"/>
      <w:r>
        <w:rPr>
          <w:sz w:val="52"/>
          <w:szCs w:val="52"/>
        </w:rPr>
        <w:t>-</w:t>
      </w:r>
    </w:p>
    <w:p w14:paraId="3DA9C77C" w14:textId="77777777" w:rsidR="00C444A2" w:rsidRDefault="00C444A2" w:rsidP="00C444A2">
      <w:pPr>
        <w:pStyle w:val="ListParagraph"/>
        <w:ind w:left="1080"/>
        <w:rPr>
          <w:sz w:val="52"/>
          <w:szCs w:val="52"/>
        </w:rPr>
      </w:pPr>
    </w:p>
    <w:p w14:paraId="5ACA0F46" w14:textId="4AD47CA5" w:rsidR="00C444A2" w:rsidRDefault="00C444A2" w:rsidP="00C444A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</w:t>
      </w:r>
      <w:r>
        <w:rPr>
          <w:noProof/>
        </w:rPr>
        <w:drawing>
          <wp:inline distT="0" distB="0" distL="0" distR="0" wp14:anchorId="54BEAFD0" wp14:editId="715DD663">
            <wp:extent cx="4152900" cy="552450"/>
            <wp:effectExtent l="0" t="0" r="0" b="0"/>
            <wp:docPr id="211205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5502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DCD7" w14:textId="3341D7A8" w:rsidR="00C444A2" w:rsidRDefault="00C444A2" w:rsidP="00C444A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60213BC0" w14:textId="434C2FE7" w:rsidR="00C444A2" w:rsidRDefault="00C444A2" w:rsidP="00C444A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2AEFA4AC" w14:textId="0A491A00" w:rsidR="00C444A2" w:rsidRDefault="00C444A2" w:rsidP="00C444A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</w:t>
      </w:r>
    </w:p>
    <w:p w14:paraId="452D10BD" w14:textId="3A41872C" w:rsidR="00C444A2" w:rsidRDefault="00C444A2" w:rsidP="00C444A2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7EEB64D8" wp14:editId="2788A5B6">
            <wp:extent cx="4591050" cy="2019300"/>
            <wp:effectExtent l="0" t="0" r="0" b="0"/>
            <wp:docPr id="31842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2117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462" w14:textId="77777777" w:rsidR="00C444A2" w:rsidRDefault="00C444A2" w:rsidP="00C444A2">
      <w:pPr>
        <w:pStyle w:val="ListParagraph"/>
        <w:ind w:left="1080"/>
        <w:rPr>
          <w:sz w:val="52"/>
          <w:szCs w:val="52"/>
        </w:rPr>
      </w:pPr>
    </w:p>
    <w:p w14:paraId="7FE25C67" w14:textId="77777777" w:rsidR="00C444A2" w:rsidRDefault="00C444A2" w:rsidP="00C444A2">
      <w:pPr>
        <w:rPr>
          <w:sz w:val="52"/>
          <w:szCs w:val="52"/>
        </w:rPr>
      </w:pPr>
    </w:p>
    <w:p w14:paraId="356770EA" w14:textId="77777777" w:rsidR="00C444A2" w:rsidRDefault="00C444A2" w:rsidP="00C444A2">
      <w:pPr>
        <w:rPr>
          <w:sz w:val="52"/>
          <w:szCs w:val="52"/>
        </w:rPr>
      </w:pPr>
    </w:p>
    <w:p w14:paraId="74FE9F94" w14:textId="77777777" w:rsidR="00C444A2" w:rsidRDefault="00C444A2" w:rsidP="00C444A2">
      <w:pPr>
        <w:rPr>
          <w:sz w:val="52"/>
          <w:szCs w:val="52"/>
        </w:rPr>
      </w:pPr>
    </w:p>
    <w:p w14:paraId="1B0AF96F" w14:textId="77777777" w:rsidR="00C444A2" w:rsidRDefault="00C444A2" w:rsidP="00C444A2">
      <w:pPr>
        <w:rPr>
          <w:sz w:val="52"/>
          <w:szCs w:val="52"/>
        </w:rPr>
      </w:pPr>
    </w:p>
    <w:p w14:paraId="6F5F040D" w14:textId="10735CCF" w:rsidR="00C444A2" w:rsidRDefault="00C444A2" w:rsidP="00C444A2">
      <w:pPr>
        <w:pStyle w:val="ListParagraph"/>
        <w:numPr>
          <w:ilvl w:val="0"/>
          <w:numId w:val="48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Less </w:t>
      </w:r>
      <w:proofErr w:type="gramStart"/>
      <w:r>
        <w:rPr>
          <w:sz w:val="52"/>
          <w:szCs w:val="52"/>
        </w:rPr>
        <w:t>than :</w:t>
      </w:r>
      <w:proofErr w:type="gramEnd"/>
      <w:r>
        <w:rPr>
          <w:sz w:val="52"/>
          <w:szCs w:val="52"/>
        </w:rPr>
        <w:t>-</w:t>
      </w:r>
    </w:p>
    <w:p w14:paraId="3A72AC25" w14:textId="77777777" w:rsidR="00C444A2" w:rsidRDefault="00C444A2" w:rsidP="00C444A2">
      <w:pPr>
        <w:rPr>
          <w:sz w:val="52"/>
          <w:szCs w:val="52"/>
        </w:rPr>
      </w:pPr>
    </w:p>
    <w:p w14:paraId="0E1E8AFA" w14:textId="0EA44937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</w:t>
      </w:r>
      <w:r>
        <w:rPr>
          <w:noProof/>
        </w:rPr>
        <w:drawing>
          <wp:inline distT="0" distB="0" distL="0" distR="0" wp14:anchorId="4F9981D8" wp14:editId="4F172485">
            <wp:extent cx="4114800" cy="304800"/>
            <wp:effectExtent l="0" t="0" r="0" b="0"/>
            <wp:docPr id="141340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0171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1541" w14:textId="77777777" w:rsidR="00C444A2" w:rsidRDefault="00C444A2" w:rsidP="00C444A2">
      <w:pPr>
        <w:rPr>
          <w:sz w:val="52"/>
          <w:szCs w:val="52"/>
        </w:rPr>
      </w:pPr>
    </w:p>
    <w:p w14:paraId="786ADA8D" w14:textId="2DA0732C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693444B3" w14:textId="153C86A2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4C02FA13" w14:textId="3E781901" w:rsidR="00C444A2" w:rsidRPr="00C444A2" w:rsidRDefault="00C444A2" w:rsidP="00C444A2">
      <w:pPr>
        <w:rPr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                         </w:t>
      </w:r>
      <w:r>
        <w:rPr>
          <w:noProof/>
        </w:rPr>
        <w:drawing>
          <wp:inline distT="0" distB="0" distL="0" distR="0" wp14:anchorId="206408EB" wp14:editId="38B6D2C6">
            <wp:extent cx="4657725" cy="2057400"/>
            <wp:effectExtent l="0" t="0" r="9525" b="0"/>
            <wp:docPr id="50412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2944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ADA7" w14:textId="77777777" w:rsidR="00C444A2" w:rsidRDefault="00C444A2" w:rsidP="00C444A2">
      <w:pPr>
        <w:ind w:left="360"/>
        <w:rPr>
          <w:sz w:val="52"/>
          <w:szCs w:val="52"/>
        </w:rPr>
      </w:pPr>
    </w:p>
    <w:p w14:paraId="74F6F89D" w14:textId="77777777" w:rsidR="00C444A2" w:rsidRDefault="00C444A2" w:rsidP="00C444A2">
      <w:pPr>
        <w:ind w:left="360"/>
        <w:rPr>
          <w:sz w:val="52"/>
          <w:szCs w:val="52"/>
        </w:rPr>
      </w:pPr>
    </w:p>
    <w:p w14:paraId="143AF1F2" w14:textId="77777777" w:rsidR="00C444A2" w:rsidRDefault="00C444A2" w:rsidP="00C444A2">
      <w:pPr>
        <w:ind w:left="360"/>
        <w:rPr>
          <w:sz w:val="52"/>
          <w:szCs w:val="52"/>
        </w:rPr>
      </w:pPr>
    </w:p>
    <w:p w14:paraId="763F5C70" w14:textId="77777777" w:rsidR="00C444A2" w:rsidRDefault="00C444A2" w:rsidP="00C444A2">
      <w:pPr>
        <w:ind w:left="360"/>
        <w:rPr>
          <w:sz w:val="52"/>
          <w:szCs w:val="52"/>
        </w:rPr>
      </w:pPr>
    </w:p>
    <w:p w14:paraId="47E4CF83" w14:textId="77777777" w:rsidR="00C444A2" w:rsidRDefault="00C444A2" w:rsidP="00C444A2">
      <w:pPr>
        <w:rPr>
          <w:sz w:val="52"/>
          <w:szCs w:val="52"/>
        </w:rPr>
      </w:pPr>
    </w:p>
    <w:p w14:paraId="3CCDD988" w14:textId="77777777" w:rsidR="00C444A2" w:rsidRDefault="00C444A2" w:rsidP="00C444A2">
      <w:pPr>
        <w:rPr>
          <w:sz w:val="52"/>
          <w:szCs w:val="52"/>
        </w:rPr>
      </w:pPr>
    </w:p>
    <w:p w14:paraId="6408DBD3" w14:textId="12D762E4" w:rsidR="00C444A2" w:rsidRDefault="00C444A2" w:rsidP="00C444A2">
      <w:pPr>
        <w:pStyle w:val="ListParagraph"/>
        <w:numPr>
          <w:ilvl w:val="0"/>
          <w:numId w:val="48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Greater Than equal </w:t>
      </w:r>
      <w:proofErr w:type="gramStart"/>
      <w:r>
        <w:rPr>
          <w:sz w:val="52"/>
          <w:szCs w:val="52"/>
        </w:rPr>
        <w:t>to :</w:t>
      </w:r>
      <w:proofErr w:type="gramEnd"/>
      <w:r>
        <w:rPr>
          <w:sz w:val="52"/>
          <w:szCs w:val="52"/>
        </w:rPr>
        <w:t>-</w:t>
      </w:r>
    </w:p>
    <w:p w14:paraId="1F2B9A96" w14:textId="3299D17B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510CC0B3" w14:textId="0ACD130C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0BC58406" wp14:editId="084293B2">
            <wp:extent cx="4171950" cy="438150"/>
            <wp:effectExtent l="0" t="0" r="0" b="0"/>
            <wp:docPr id="22278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8807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AE0E" w14:textId="39EAF488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</w:t>
      </w:r>
    </w:p>
    <w:p w14:paraId="5DB9A5E3" w14:textId="0AF68245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</w:t>
      </w:r>
      <w:proofErr w:type="gramStart"/>
      <w:r>
        <w:rPr>
          <w:sz w:val="52"/>
          <w:szCs w:val="52"/>
        </w:rPr>
        <w:t>Output :</w:t>
      </w:r>
      <w:proofErr w:type="gramEnd"/>
    </w:p>
    <w:p w14:paraId="739F6FE4" w14:textId="42D19132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</w:t>
      </w:r>
    </w:p>
    <w:p w14:paraId="541BA8E8" w14:textId="3C834B50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13ED01C0" wp14:editId="0668D362">
            <wp:extent cx="4581525" cy="2333625"/>
            <wp:effectExtent l="0" t="0" r="9525" b="9525"/>
            <wp:docPr id="26458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330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B5F8" w14:textId="77777777" w:rsidR="00C444A2" w:rsidRDefault="00C444A2" w:rsidP="00C444A2">
      <w:pPr>
        <w:rPr>
          <w:sz w:val="52"/>
          <w:szCs w:val="52"/>
        </w:rPr>
      </w:pPr>
    </w:p>
    <w:p w14:paraId="2A05A5FD" w14:textId="77777777" w:rsidR="00C444A2" w:rsidRDefault="00C444A2" w:rsidP="00C444A2">
      <w:pPr>
        <w:rPr>
          <w:sz w:val="52"/>
          <w:szCs w:val="52"/>
        </w:rPr>
      </w:pPr>
    </w:p>
    <w:p w14:paraId="796E55BB" w14:textId="77777777" w:rsidR="00C444A2" w:rsidRDefault="00C444A2" w:rsidP="00C444A2">
      <w:pPr>
        <w:rPr>
          <w:sz w:val="52"/>
          <w:szCs w:val="52"/>
        </w:rPr>
      </w:pPr>
    </w:p>
    <w:p w14:paraId="44847AD0" w14:textId="77777777" w:rsidR="00C444A2" w:rsidRDefault="00C444A2" w:rsidP="00C444A2">
      <w:pPr>
        <w:rPr>
          <w:sz w:val="52"/>
          <w:szCs w:val="52"/>
        </w:rPr>
      </w:pPr>
    </w:p>
    <w:p w14:paraId="101C0959" w14:textId="77777777" w:rsidR="00C444A2" w:rsidRDefault="00C444A2" w:rsidP="00C444A2">
      <w:pPr>
        <w:rPr>
          <w:sz w:val="52"/>
          <w:szCs w:val="52"/>
        </w:rPr>
      </w:pPr>
    </w:p>
    <w:p w14:paraId="62C9F3E9" w14:textId="41A4EC56" w:rsidR="00C444A2" w:rsidRPr="00C444A2" w:rsidRDefault="00C444A2" w:rsidP="00C444A2">
      <w:pPr>
        <w:pStyle w:val="ListParagraph"/>
        <w:numPr>
          <w:ilvl w:val="0"/>
          <w:numId w:val="48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Less than equal </w:t>
      </w:r>
      <w:proofErr w:type="gramStart"/>
      <w:r>
        <w:rPr>
          <w:sz w:val="52"/>
          <w:szCs w:val="52"/>
        </w:rPr>
        <w:t>to :</w:t>
      </w:r>
      <w:proofErr w:type="gramEnd"/>
      <w:r>
        <w:rPr>
          <w:sz w:val="52"/>
          <w:szCs w:val="52"/>
        </w:rPr>
        <w:t>-</w:t>
      </w:r>
    </w:p>
    <w:p w14:paraId="0A00F4C8" w14:textId="77777777" w:rsidR="00C444A2" w:rsidRDefault="00C444A2" w:rsidP="00C444A2">
      <w:pPr>
        <w:rPr>
          <w:sz w:val="52"/>
          <w:szCs w:val="52"/>
        </w:rPr>
      </w:pPr>
    </w:p>
    <w:p w14:paraId="07CFD4C7" w14:textId="00BCFF40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6D98E388" wp14:editId="1D5DDBD6">
            <wp:extent cx="4210050" cy="285750"/>
            <wp:effectExtent l="0" t="0" r="0" b="0"/>
            <wp:docPr id="182633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3449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D5E6" w14:textId="77777777" w:rsidR="00C444A2" w:rsidRDefault="00C444A2" w:rsidP="00C444A2">
      <w:pPr>
        <w:rPr>
          <w:sz w:val="52"/>
          <w:szCs w:val="52"/>
        </w:rPr>
      </w:pPr>
    </w:p>
    <w:p w14:paraId="26997484" w14:textId="2991B44A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7E5B3631" w14:textId="77777777" w:rsidR="00C444A2" w:rsidRDefault="00C444A2" w:rsidP="00C444A2">
      <w:pPr>
        <w:rPr>
          <w:sz w:val="52"/>
          <w:szCs w:val="52"/>
        </w:rPr>
      </w:pPr>
    </w:p>
    <w:p w14:paraId="4AF12DA6" w14:textId="1B4458F4" w:rsidR="00C444A2" w:rsidRDefault="00C444A2" w:rsidP="00C444A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28154CFA" wp14:editId="5436DF79">
            <wp:extent cx="4581525" cy="2114550"/>
            <wp:effectExtent l="0" t="0" r="9525" b="0"/>
            <wp:docPr id="74529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9772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8D14" w14:textId="77777777" w:rsidR="00C444A2" w:rsidRDefault="00C444A2" w:rsidP="00C444A2">
      <w:pPr>
        <w:rPr>
          <w:sz w:val="52"/>
          <w:szCs w:val="52"/>
        </w:rPr>
      </w:pPr>
    </w:p>
    <w:p w14:paraId="5DDBACF8" w14:textId="77777777" w:rsidR="00C444A2" w:rsidRDefault="00C444A2" w:rsidP="00C444A2">
      <w:pPr>
        <w:rPr>
          <w:sz w:val="52"/>
          <w:szCs w:val="52"/>
        </w:rPr>
      </w:pPr>
    </w:p>
    <w:p w14:paraId="1C12E7B2" w14:textId="77777777" w:rsidR="00C444A2" w:rsidRDefault="00C444A2" w:rsidP="00C444A2">
      <w:pPr>
        <w:rPr>
          <w:sz w:val="52"/>
          <w:szCs w:val="52"/>
        </w:rPr>
      </w:pPr>
    </w:p>
    <w:p w14:paraId="2DB11FD3" w14:textId="77777777" w:rsidR="00C444A2" w:rsidRDefault="00C444A2" w:rsidP="00C444A2">
      <w:pPr>
        <w:rPr>
          <w:sz w:val="52"/>
          <w:szCs w:val="52"/>
        </w:rPr>
      </w:pPr>
    </w:p>
    <w:p w14:paraId="546877DB" w14:textId="77777777" w:rsidR="00C444A2" w:rsidRDefault="00C444A2" w:rsidP="00C444A2">
      <w:pPr>
        <w:rPr>
          <w:sz w:val="52"/>
          <w:szCs w:val="52"/>
        </w:rPr>
      </w:pPr>
    </w:p>
    <w:p w14:paraId="7300D130" w14:textId="77777777" w:rsidR="00C444A2" w:rsidRDefault="00C444A2" w:rsidP="00C444A2">
      <w:pPr>
        <w:rPr>
          <w:sz w:val="52"/>
          <w:szCs w:val="52"/>
        </w:rPr>
      </w:pPr>
    </w:p>
    <w:p w14:paraId="6221B6BA" w14:textId="2A0EC59B" w:rsidR="00633C85" w:rsidRPr="00BE42BA" w:rsidRDefault="00633C85" w:rsidP="00C444A2">
      <w:pPr>
        <w:rPr>
          <w:b/>
          <w:bCs/>
          <w:sz w:val="60"/>
          <w:szCs w:val="60"/>
        </w:rPr>
      </w:pPr>
      <w:r w:rsidRPr="00BE42BA">
        <w:rPr>
          <w:b/>
          <w:bCs/>
          <w:sz w:val="60"/>
          <w:szCs w:val="60"/>
        </w:rPr>
        <w:lastRenderedPageBreak/>
        <w:t xml:space="preserve">                                                        </w:t>
      </w:r>
      <w:r w:rsidRPr="00BE42BA">
        <w:rPr>
          <w:b/>
          <w:bCs/>
          <w:color w:val="00B0F0"/>
          <w:sz w:val="60"/>
          <w:szCs w:val="60"/>
        </w:rPr>
        <w:t>String function</w:t>
      </w:r>
    </w:p>
    <w:p w14:paraId="2CC68A7A" w14:textId="77777777" w:rsidR="00633C85" w:rsidRDefault="00633C85" w:rsidP="00C444A2">
      <w:pPr>
        <w:rPr>
          <w:b/>
          <w:bCs/>
          <w:sz w:val="52"/>
          <w:szCs w:val="52"/>
        </w:rPr>
      </w:pPr>
    </w:p>
    <w:p w14:paraId="6EDFB77B" w14:textId="35385F1D" w:rsidR="00633C85" w:rsidRPr="00F41B48" w:rsidRDefault="00633C85" w:rsidP="00F41B48">
      <w:pPr>
        <w:pStyle w:val="ListParagraph"/>
        <w:numPr>
          <w:ilvl w:val="0"/>
          <w:numId w:val="49"/>
        </w:numPr>
        <w:rPr>
          <w:b/>
          <w:bCs/>
          <w:sz w:val="52"/>
          <w:szCs w:val="52"/>
        </w:rPr>
      </w:pPr>
      <w:proofErr w:type="spellStart"/>
      <w:r>
        <w:rPr>
          <w:b/>
          <w:bCs/>
          <w:sz w:val="52"/>
          <w:szCs w:val="52"/>
        </w:rPr>
        <w:t>Concat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gramStart"/>
      <w:r>
        <w:rPr>
          <w:b/>
          <w:bCs/>
          <w:sz w:val="52"/>
          <w:szCs w:val="52"/>
        </w:rPr>
        <w:t>funcation :</w:t>
      </w:r>
      <w:proofErr w:type="gramEnd"/>
      <w:r>
        <w:rPr>
          <w:b/>
          <w:bCs/>
          <w:sz w:val="52"/>
          <w:szCs w:val="52"/>
        </w:rPr>
        <w:t>-</w:t>
      </w:r>
    </w:p>
    <w:p w14:paraId="5D232414" w14:textId="4FAE4344" w:rsidR="00633C85" w:rsidRDefault="00633C85" w:rsidP="00633C85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</w:t>
      </w:r>
      <w:r w:rsidR="00F41B48">
        <w:rPr>
          <w:b/>
          <w:bCs/>
          <w:sz w:val="52"/>
          <w:szCs w:val="52"/>
        </w:rPr>
        <w:t xml:space="preserve">                                         </w:t>
      </w:r>
      <w:r>
        <w:rPr>
          <w:b/>
          <w:bCs/>
          <w:sz w:val="52"/>
          <w:szCs w:val="52"/>
        </w:rPr>
        <w:t xml:space="preserve">  </w:t>
      </w:r>
      <w:r w:rsidR="00F41B48">
        <w:rPr>
          <w:noProof/>
        </w:rPr>
        <w:drawing>
          <wp:inline distT="0" distB="0" distL="0" distR="0" wp14:anchorId="035D9434" wp14:editId="3340DEB6">
            <wp:extent cx="3514725" cy="1104900"/>
            <wp:effectExtent l="152400" t="152400" r="371475" b="361950"/>
            <wp:docPr id="162714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4116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8722C" w14:textId="749D9F8C" w:rsidR="00F41B48" w:rsidRDefault="00F41B48" w:rsidP="00633C85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44C1C5D8" w14:textId="43E0F429" w:rsidR="00F41B48" w:rsidRDefault="00F41B48" w:rsidP="00633C85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                         </w:t>
      </w:r>
      <w:r>
        <w:rPr>
          <w:noProof/>
        </w:rPr>
        <w:drawing>
          <wp:inline distT="0" distB="0" distL="0" distR="0" wp14:anchorId="6FD7DFE0" wp14:editId="47B48571">
            <wp:extent cx="1714500" cy="3438525"/>
            <wp:effectExtent l="0" t="0" r="0" b="9525"/>
            <wp:docPr id="3627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7346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2B54" w14:textId="460A103A" w:rsidR="00F41B48" w:rsidRDefault="00F41B48" w:rsidP="00F41B48">
      <w:pPr>
        <w:pStyle w:val="ListParagraph"/>
        <w:numPr>
          <w:ilvl w:val="0"/>
          <w:numId w:val="49"/>
        </w:numPr>
        <w:rPr>
          <w:b/>
          <w:bCs/>
          <w:sz w:val="52"/>
          <w:szCs w:val="52"/>
        </w:rPr>
      </w:pPr>
      <w:r w:rsidRPr="00F41B48">
        <w:rPr>
          <w:b/>
          <w:bCs/>
          <w:sz w:val="52"/>
          <w:szCs w:val="52"/>
        </w:rPr>
        <w:lastRenderedPageBreak/>
        <w:t>Upper</w:t>
      </w:r>
      <w:r>
        <w:rPr>
          <w:b/>
          <w:bCs/>
          <w:sz w:val="52"/>
          <w:szCs w:val="52"/>
        </w:rPr>
        <w:t xml:space="preserve"> </w:t>
      </w:r>
      <w:proofErr w:type="spellStart"/>
      <w:proofErr w:type="gramStart"/>
      <w:r>
        <w:rPr>
          <w:b/>
          <w:bCs/>
          <w:sz w:val="52"/>
          <w:szCs w:val="52"/>
        </w:rPr>
        <w:t>funcation</w:t>
      </w:r>
      <w:proofErr w:type="spellEnd"/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7DBFEAA3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04886DE6" w14:textId="47D8326E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</w:t>
      </w:r>
      <w:r>
        <w:rPr>
          <w:noProof/>
        </w:rPr>
        <w:drawing>
          <wp:inline distT="0" distB="0" distL="0" distR="0" wp14:anchorId="4C13808D" wp14:editId="23376BDA">
            <wp:extent cx="3895725" cy="257175"/>
            <wp:effectExtent l="0" t="0" r="9525" b="9525"/>
            <wp:docPr id="81760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0912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A01" w14:textId="3FC69FBB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</w:p>
    <w:p w14:paraId="6042A54F" w14:textId="0A187D91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585D39FA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2F603865" w14:textId="7E528D9C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</w:t>
      </w:r>
      <w:r>
        <w:rPr>
          <w:noProof/>
        </w:rPr>
        <w:drawing>
          <wp:inline distT="0" distB="0" distL="0" distR="0" wp14:anchorId="400F9DD8" wp14:editId="4FFBDE4B">
            <wp:extent cx="1419225" cy="4333875"/>
            <wp:effectExtent l="0" t="0" r="9525" b="9525"/>
            <wp:docPr id="211966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6335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1153" w14:textId="40818828" w:rsidR="00F41B48" w:rsidRDefault="00F41B48" w:rsidP="00F41B48">
      <w:pPr>
        <w:pStyle w:val="ListParagraph"/>
        <w:numPr>
          <w:ilvl w:val="0"/>
          <w:numId w:val="49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Lower </w:t>
      </w:r>
      <w:proofErr w:type="spellStart"/>
      <w:proofErr w:type="gramStart"/>
      <w:r>
        <w:rPr>
          <w:b/>
          <w:bCs/>
          <w:sz w:val="52"/>
          <w:szCs w:val="52"/>
        </w:rPr>
        <w:t>funcation</w:t>
      </w:r>
      <w:proofErr w:type="spellEnd"/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79F76703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2F1E8E9A" w14:textId="3D42A5AC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40DA8F27" wp14:editId="1BB29294">
            <wp:extent cx="3876675" cy="323850"/>
            <wp:effectExtent l="0" t="0" r="9525" b="0"/>
            <wp:docPr id="17889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325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0CF" w14:textId="445B710D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</w:t>
      </w:r>
    </w:p>
    <w:p w14:paraId="1F87750A" w14:textId="249D3D70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319760ED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79064BFB" w14:textId="6AF25B00" w:rsidR="00F41B48" w:rsidRP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  </w:t>
      </w:r>
      <w:r>
        <w:rPr>
          <w:noProof/>
        </w:rPr>
        <w:drawing>
          <wp:inline distT="0" distB="0" distL="0" distR="0" wp14:anchorId="36FA66DE" wp14:editId="14FE452A">
            <wp:extent cx="1123950" cy="4139697"/>
            <wp:effectExtent l="0" t="0" r="0" b="0"/>
            <wp:docPr id="66080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01184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125829" cy="41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E157" w14:textId="04E2AEE2" w:rsidR="00F41B48" w:rsidRDefault="00F41B48" w:rsidP="00F41B48">
      <w:pPr>
        <w:pStyle w:val="ListParagraph"/>
        <w:numPr>
          <w:ilvl w:val="0"/>
          <w:numId w:val="49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Length </w:t>
      </w:r>
      <w:proofErr w:type="spellStart"/>
      <w:proofErr w:type="gramStart"/>
      <w:r>
        <w:rPr>
          <w:b/>
          <w:bCs/>
          <w:sz w:val="52"/>
          <w:szCs w:val="52"/>
        </w:rPr>
        <w:t>funaction</w:t>
      </w:r>
      <w:proofErr w:type="spellEnd"/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64CB240B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10D9B959" w14:textId="35BEB8B6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70C0DF74" wp14:editId="32494DF7">
            <wp:extent cx="3924300" cy="314325"/>
            <wp:effectExtent l="0" t="0" r="0" b="9525"/>
            <wp:docPr id="170092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669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B5AD" w14:textId="0EEA6B7F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</w:t>
      </w:r>
    </w:p>
    <w:p w14:paraId="47A288E5" w14:textId="22B454F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7062F2D0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5E796E66" w14:textId="389A3416" w:rsidR="00F41B48" w:rsidRP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0ECD0125" wp14:editId="1B6DC26A">
            <wp:extent cx="990600" cy="4144579"/>
            <wp:effectExtent l="0" t="0" r="0" b="8890"/>
            <wp:docPr id="100713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238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991590" cy="41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CD39" w14:textId="140F5C7F" w:rsidR="00F41B48" w:rsidRDefault="00F41B48" w:rsidP="00F41B48">
      <w:pPr>
        <w:pStyle w:val="ListParagraph"/>
        <w:numPr>
          <w:ilvl w:val="0"/>
          <w:numId w:val="49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 </w:t>
      </w:r>
      <w:proofErr w:type="spellStart"/>
      <w:r w:rsidRPr="00F41B48">
        <w:rPr>
          <w:b/>
          <w:bCs/>
          <w:sz w:val="52"/>
          <w:szCs w:val="52"/>
        </w:rPr>
        <w:t>char_</w:t>
      </w:r>
      <w:proofErr w:type="gramStart"/>
      <w:r w:rsidRPr="00F41B48">
        <w:rPr>
          <w:b/>
          <w:bCs/>
          <w:sz w:val="52"/>
          <w:szCs w:val="52"/>
        </w:rPr>
        <w:t>length</w:t>
      </w:r>
      <w:proofErr w:type="spellEnd"/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6742F9E0" w14:textId="29E03671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1BBC8252" w14:textId="7437C600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</w:t>
      </w:r>
      <w:r>
        <w:rPr>
          <w:noProof/>
        </w:rPr>
        <w:drawing>
          <wp:inline distT="0" distB="0" distL="0" distR="0" wp14:anchorId="1AB3F6AC" wp14:editId="050AE3F4">
            <wp:extent cx="4276725" cy="285750"/>
            <wp:effectExtent l="0" t="0" r="9525" b="0"/>
            <wp:docPr id="203997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7525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DF62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17705E6D" w14:textId="2005BD7E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0D07E8C6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6ECFDEAA" w14:textId="21D30920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</w:t>
      </w:r>
      <w:r>
        <w:rPr>
          <w:noProof/>
        </w:rPr>
        <w:drawing>
          <wp:inline distT="0" distB="0" distL="0" distR="0" wp14:anchorId="3811C23B" wp14:editId="6313DA75">
            <wp:extent cx="1809750" cy="3914775"/>
            <wp:effectExtent l="0" t="0" r="0" b="9525"/>
            <wp:docPr id="15356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2843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5CFB" w14:textId="77777777" w:rsidR="00F41B48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</w:p>
    <w:p w14:paraId="4605DEE7" w14:textId="513443E8" w:rsidR="00F41B48" w:rsidRDefault="007E52B8" w:rsidP="007E52B8">
      <w:pPr>
        <w:pStyle w:val="ListParagraph"/>
        <w:numPr>
          <w:ilvl w:val="0"/>
          <w:numId w:val="49"/>
        </w:numPr>
        <w:rPr>
          <w:b/>
          <w:bCs/>
          <w:sz w:val="52"/>
          <w:szCs w:val="52"/>
        </w:rPr>
      </w:pPr>
      <w:r w:rsidRPr="007E52B8">
        <w:rPr>
          <w:b/>
          <w:bCs/>
          <w:sz w:val="52"/>
          <w:szCs w:val="52"/>
        </w:rPr>
        <w:lastRenderedPageBreak/>
        <w:t>sup-</w:t>
      </w:r>
      <w:proofErr w:type="gramStart"/>
      <w:r w:rsidRPr="007E52B8">
        <w:rPr>
          <w:b/>
          <w:bCs/>
          <w:sz w:val="52"/>
          <w:szCs w:val="52"/>
        </w:rPr>
        <w:t>string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65004D83" w14:textId="77777777" w:rsidR="007E52B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</w:p>
    <w:p w14:paraId="4596FFB7" w14:textId="4BB5AF83" w:rsidR="007E52B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</w:t>
      </w:r>
      <w:r>
        <w:rPr>
          <w:noProof/>
        </w:rPr>
        <w:drawing>
          <wp:inline distT="0" distB="0" distL="0" distR="0" wp14:anchorId="46D6584E" wp14:editId="28067D15">
            <wp:extent cx="3733800" cy="323850"/>
            <wp:effectExtent l="0" t="0" r="0" b="0"/>
            <wp:docPr id="190189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98463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6190" w14:textId="6732B57D" w:rsidR="007E52B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</w:p>
    <w:p w14:paraId="2C09AE47" w14:textId="17BFF60D" w:rsidR="007E52B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0475094C" w14:textId="77777777" w:rsidR="007E52B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</w:p>
    <w:p w14:paraId="261F5A04" w14:textId="698BF34E" w:rsidR="007E52B8" w:rsidRPr="00F41B4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5D74953D" wp14:editId="199E1019">
            <wp:extent cx="2381250" cy="3905250"/>
            <wp:effectExtent l="0" t="0" r="0" b="0"/>
            <wp:docPr id="126413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3091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D53" w14:textId="4DF9D095" w:rsidR="00F41B48" w:rsidRPr="00633C85" w:rsidRDefault="00F41B48" w:rsidP="00F41B4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</w:t>
      </w:r>
    </w:p>
    <w:p w14:paraId="69853F74" w14:textId="2A27B7C3" w:rsidR="00C444A2" w:rsidRPr="007E52B8" w:rsidRDefault="007E52B8" w:rsidP="007E52B8">
      <w:pPr>
        <w:pStyle w:val="ListParagraph"/>
        <w:numPr>
          <w:ilvl w:val="0"/>
          <w:numId w:val="49"/>
        </w:numPr>
        <w:rPr>
          <w:sz w:val="52"/>
          <w:szCs w:val="52"/>
        </w:rPr>
      </w:pPr>
      <w:r w:rsidRPr="007E52B8">
        <w:rPr>
          <w:b/>
          <w:bCs/>
          <w:sz w:val="52"/>
          <w:szCs w:val="52"/>
        </w:rPr>
        <w:lastRenderedPageBreak/>
        <w:t>reverse</w:t>
      </w:r>
    </w:p>
    <w:p w14:paraId="075E2879" w14:textId="77777777" w:rsidR="007E52B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</w:p>
    <w:p w14:paraId="2C02ACE8" w14:textId="49FD7E92" w:rsidR="007E52B8" w:rsidRDefault="007E52B8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</w:t>
      </w:r>
      <w:r w:rsidR="00665163">
        <w:rPr>
          <w:b/>
          <w:bCs/>
          <w:sz w:val="52"/>
          <w:szCs w:val="52"/>
        </w:rPr>
        <w:t xml:space="preserve">                   </w:t>
      </w:r>
      <w:r>
        <w:rPr>
          <w:b/>
          <w:bCs/>
          <w:sz w:val="52"/>
          <w:szCs w:val="52"/>
        </w:rPr>
        <w:t xml:space="preserve">   </w:t>
      </w:r>
      <w:r w:rsidR="00665163">
        <w:rPr>
          <w:noProof/>
        </w:rPr>
        <w:drawing>
          <wp:inline distT="0" distB="0" distL="0" distR="0" wp14:anchorId="1A46D262" wp14:editId="2A01C881">
            <wp:extent cx="3390900" cy="323850"/>
            <wp:effectExtent l="0" t="0" r="0" b="0"/>
            <wp:docPr id="164707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4927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A0E" w14:textId="0662CE40" w:rsidR="00665163" w:rsidRDefault="00665163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</w:t>
      </w:r>
    </w:p>
    <w:p w14:paraId="6ABBDC29" w14:textId="45528629" w:rsidR="00665163" w:rsidRDefault="00665163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15D8CCDA" w14:textId="77777777" w:rsidR="00665163" w:rsidRDefault="00665163" w:rsidP="007E52B8">
      <w:pPr>
        <w:pStyle w:val="ListParagraph"/>
        <w:ind w:left="1080"/>
        <w:rPr>
          <w:b/>
          <w:bCs/>
          <w:sz w:val="52"/>
          <w:szCs w:val="52"/>
        </w:rPr>
      </w:pPr>
    </w:p>
    <w:p w14:paraId="2446BDAC" w14:textId="1A2DC7EB" w:rsidR="00665163" w:rsidRDefault="00665163" w:rsidP="007E52B8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43BE7845" wp14:editId="126A122C">
            <wp:extent cx="1514475" cy="3962400"/>
            <wp:effectExtent l="0" t="0" r="9525" b="0"/>
            <wp:docPr id="52013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431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A0D5" w14:textId="77777777" w:rsidR="00665163" w:rsidRDefault="00665163" w:rsidP="007E52B8">
      <w:pPr>
        <w:pStyle w:val="ListParagraph"/>
        <w:ind w:left="1080"/>
        <w:rPr>
          <w:b/>
          <w:bCs/>
          <w:sz w:val="52"/>
          <w:szCs w:val="52"/>
        </w:rPr>
      </w:pPr>
    </w:p>
    <w:p w14:paraId="725124E2" w14:textId="0142E296" w:rsidR="00416AE9" w:rsidRPr="00BE42BA" w:rsidRDefault="000F4AA4" w:rsidP="000F4AA4">
      <w:pPr>
        <w:rPr>
          <w:b/>
          <w:bCs/>
          <w:color w:val="00B0F0"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 xml:space="preserve">                                     </w:t>
      </w:r>
      <w:r w:rsidRPr="00BE42BA">
        <w:rPr>
          <w:b/>
          <w:bCs/>
          <w:color w:val="00B0F0"/>
          <w:sz w:val="96"/>
          <w:szCs w:val="96"/>
        </w:rPr>
        <w:t>Date</w:t>
      </w:r>
    </w:p>
    <w:p w14:paraId="293906F8" w14:textId="77777777" w:rsidR="000F4AA4" w:rsidRDefault="000F4AA4" w:rsidP="000F4AA4">
      <w:pPr>
        <w:rPr>
          <w:b/>
          <w:bCs/>
          <w:sz w:val="56"/>
          <w:szCs w:val="56"/>
        </w:rPr>
      </w:pPr>
    </w:p>
    <w:p w14:paraId="5A3AECE9" w14:textId="0A4EACAC" w:rsidR="000F4AA4" w:rsidRDefault="000F4AA4" w:rsidP="000F4AA4">
      <w:pPr>
        <w:pStyle w:val="ListParagraph"/>
        <w:numPr>
          <w:ilvl w:val="0"/>
          <w:numId w:val="50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To show current </w:t>
      </w:r>
      <w:proofErr w:type="gramStart"/>
      <w:r>
        <w:rPr>
          <w:b/>
          <w:bCs/>
          <w:sz w:val="56"/>
          <w:szCs w:val="56"/>
        </w:rPr>
        <w:t>date :</w:t>
      </w:r>
      <w:proofErr w:type="gramEnd"/>
      <w:r>
        <w:rPr>
          <w:b/>
          <w:bCs/>
          <w:sz w:val="56"/>
          <w:szCs w:val="56"/>
        </w:rPr>
        <w:t>-</w:t>
      </w:r>
    </w:p>
    <w:p w14:paraId="2DE89B4B" w14:textId="4EC9DF4D" w:rsidR="000F4AA4" w:rsidRDefault="000F4AA4" w:rsidP="000F4AA4">
      <w:pPr>
        <w:pStyle w:val="ListParagraph"/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</w:t>
      </w:r>
    </w:p>
    <w:p w14:paraId="5C2A2536" w14:textId="4F9A0708" w:rsidR="000F4AA4" w:rsidRDefault="000F4AA4" w:rsidP="000F4AA4">
      <w:pPr>
        <w:pStyle w:val="ListParagraph"/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630CA9BA" wp14:editId="729D25AE">
            <wp:extent cx="2133600" cy="533400"/>
            <wp:effectExtent l="152400" t="152400" r="361950" b="361950"/>
            <wp:docPr id="175985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5853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696FBF" w14:textId="603576A2" w:rsidR="000F4AA4" w:rsidRDefault="000F4AA4" w:rsidP="000F4AA4">
      <w:pPr>
        <w:pStyle w:val="ListParagraph"/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</w:t>
      </w:r>
    </w:p>
    <w:p w14:paraId="06C65A9D" w14:textId="3465BB9A" w:rsidR="000F4AA4" w:rsidRDefault="000F4AA4" w:rsidP="000F4AA4">
      <w:pPr>
        <w:pStyle w:val="ListParagraph"/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</w:t>
      </w:r>
      <w:proofErr w:type="gramStart"/>
      <w:r>
        <w:rPr>
          <w:b/>
          <w:bCs/>
          <w:sz w:val="56"/>
          <w:szCs w:val="56"/>
        </w:rPr>
        <w:t>Output :</w:t>
      </w:r>
      <w:proofErr w:type="gramEnd"/>
      <w:r>
        <w:rPr>
          <w:b/>
          <w:bCs/>
          <w:sz w:val="56"/>
          <w:szCs w:val="56"/>
        </w:rPr>
        <w:t>-</w:t>
      </w:r>
    </w:p>
    <w:p w14:paraId="0C724971" w14:textId="73210141" w:rsidR="000F4AA4" w:rsidRDefault="000F4AA4" w:rsidP="000F4AA4">
      <w:pPr>
        <w:pStyle w:val="ListParagraph"/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      </w:t>
      </w:r>
    </w:p>
    <w:p w14:paraId="5140D6FC" w14:textId="5948C2E0" w:rsidR="000F4AA4" w:rsidRDefault="000F4AA4" w:rsidP="000F4AA4">
      <w:pPr>
        <w:pStyle w:val="ListParagraph"/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               </w:t>
      </w:r>
      <w:r>
        <w:rPr>
          <w:noProof/>
        </w:rPr>
        <w:drawing>
          <wp:inline distT="0" distB="0" distL="0" distR="0" wp14:anchorId="576903A2" wp14:editId="1D3087FC">
            <wp:extent cx="1219200" cy="552450"/>
            <wp:effectExtent l="152400" t="152400" r="361950" b="361950"/>
            <wp:docPr id="196427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7631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5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C34A5" w14:textId="77777777" w:rsidR="00950051" w:rsidRDefault="00950051" w:rsidP="000F4AA4">
      <w:pPr>
        <w:pStyle w:val="ListParagraph"/>
        <w:ind w:left="1080"/>
        <w:rPr>
          <w:b/>
          <w:bCs/>
          <w:sz w:val="56"/>
          <w:szCs w:val="56"/>
        </w:rPr>
      </w:pPr>
    </w:p>
    <w:p w14:paraId="6D330631" w14:textId="77777777" w:rsidR="00950051" w:rsidRDefault="00950051" w:rsidP="000F4AA4">
      <w:pPr>
        <w:pStyle w:val="ListParagraph"/>
        <w:ind w:left="1080"/>
        <w:rPr>
          <w:b/>
          <w:bCs/>
          <w:sz w:val="56"/>
          <w:szCs w:val="56"/>
        </w:rPr>
      </w:pPr>
    </w:p>
    <w:p w14:paraId="5943A301" w14:textId="77777777" w:rsidR="00950051" w:rsidRDefault="00950051" w:rsidP="000F4AA4">
      <w:pPr>
        <w:pStyle w:val="ListParagraph"/>
        <w:ind w:left="1080"/>
        <w:rPr>
          <w:b/>
          <w:bCs/>
          <w:sz w:val="56"/>
          <w:szCs w:val="56"/>
        </w:rPr>
      </w:pPr>
    </w:p>
    <w:p w14:paraId="45E88045" w14:textId="75EA6312" w:rsidR="00950051" w:rsidRPr="00950051" w:rsidRDefault="00950051" w:rsidP="00950051">
      <w:pPr>
        <w:pStyle w:val="ListParagraph"/>
        <w:numPr>
          <w:ilvl w:val="0"/>
          <w:numId w:val="50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Second Ways</w:t>
      </w:r>
    </w:p>
    <w:p w14:paraId="1C8CD72F" w14:textId="77777777" w:rsidR="00950051" w:rsidRDefault="00950051" w:rsidP="00950051">
      <w:pPr>
        <w:pStyle w:val="ListParagraph"/>
        <w:ind w:left="1080"/>
        <w:rPr>
          <w:b/>
          <w:bCs/>
          <w:sz w:val="56"/>
          <w:szCs w:val="56"/>
        </w:rPr>
      </w:pPr>
    </w:p>
    <w:p w14:paraId="02A69061" w14:textId="0E160876" w:rsidR="00950051" w:rsidRDefault="00950051" w:rsidP="00950051">
      <w:pPr>
        <w:pStyle w:val="ListParagraph"/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     </w:t>
      </w:r>
      <w:r>
        <w:rPr>
          <w:noProof/>
        </w:rPr>
        <w:drawing>
          <wp:inline distT="0" distB="0" distL="0" distR="0" wp14:anchorId="47B422EF" wp14:editId="08D70B71">
            <wp:extent cx="3257550" cy="533400"/>
            <wp:effectExtent l="0" t="0" r="0" b="0"/>
            <wp:docPr id="89369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516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FB7E" w14:textId="6C6CFE32" w:rsidR="00950051" w:rsidRDefault="00950051" w:rsidP="0095005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</w:t>
      </w:r>
    </w:p>
    <w:p w14:paraId="1790B984" w14:textId="42AC3782" w:rsidR="00950051" w:rsidRDefault="00950051" w:rsidP="0095005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</w:t>
      </w:r>
      <w:proofErr w:type="gramStart"/>
      <w:r>
        <w:rPr>
          <w:b/>
          <w:bCs/>
          <w:sz w:val="56"/>
          <w:szCs w:val="56"/>
        </w:rPr>
        <w:t>Output :</w:t>
      </w:r>
      <w:proofErr w:type="gramEnd"/>
      <w:r>
        <w:rPr>
          <w:b/>
          <w:bCs/>
          <w:sz w:val="56"/>
          <w:szCs w:val="56"/>
        </w:rPr>
        <w:t>-</w:t>
      </w:r>
    </w:p>
    <w:p w14:paraId="490D900C" w14:textId="285BEF15" w:rsidR="00950051" w:rsidRDefault="00950051" w:rsidP="0095005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</w:t>
      </w:r>
    </w:p>
    <w:p w14:paraId="2DB8364E" w14:textId="24B834BA" w:rsidR="00950051" w:rsidRPr="00950051" w:rsidRDefault="00950051" w:rsidP="0095005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49B0B61E" wp14:editId="5D66E1E4">
            <wp:extent cx="1924050" cy="714375"/>
            <wp:effectExtent l="152400" t="152400" r="361950" b="371475"/>
            <wp:docPr id="209848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106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1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DED78" w14:textId="77777777" w:rsidR="000F4AA4" w:rsidRPr="000F4AA4" w:rsidRDefault="000F4AA4" w:rsidP="000F4AA4">
      <w:pPr>
        <w:rPr>
          <w:b/>
          <w:bCs/>
          <w:sz w:val="56"/>
          <w:szCs w:val="56"/>
        </w:rPr>
      </w:pPr>
    </w:p>
    <w:p w14:paraId="12C3F140" w14:textId="0473B8A2" w:rsidR="00665163" w:rsidRPr="007E52B8" w:rsidRDefault="00665163" w:rsidP="00665163">
      <w:pPr>
        <w:pStyle w:val="ListParagraph"/>
        <w:ind w:left="1080"/>
        <w:rPr>
          <w:sz w:val="52"/>
          <w:szCs w:val="52"/>
        </w:rPr>
      </w:pPr>
      <w:r>
        <w:rPr>
          <w:b/>
          <w:bCs/>
          <w:sz w:val="52"/>
          <w:szCs w:val="52"/>
        </w:rPr>
        <w:t xml:space="preserve">     </w:t>
      </w:r>
    </w:p>
    <w:p w14:paraId="2EF133C0" w14:textId="77777777" w:rsidR="00C444A2" w:rsidRDefault="00C444A2" w:rsidP="00C444A2">
      <w:pPr>
        <w:rPr>
          <w:sz w:val="52"/>
          <w:szCs w:val="52"/>
        </w:rPr>
      </w:pPr>
    </w:p>
    <w:p w14:paraId="77E3D33C" w14:textId="77777777" w:rsidR="00950051" w:rsidRDefault="00950051" w:rsidP="00C444A2">
      <w:pPr>
        <w:rPr>
          <w:sz w:val="52"/>
          <w:szCs w:val="52"/>
        </w:rPr>
      </w:pPr>
    </w:p>
    <w:p w14:paraId="75045E29" w14:textId="77777777" w:rsidR="00950051" w:rsidRDefault="00950051" w:rsidP="00C444A2">
      <w:pPr>
        <w:rPr>
          <w:sz w:val="52"/>
          <w:szCs w:val="52"/>
        </w:rPr>
      </w:pPr>
    </w:p>
    <w:p w14:paraId="04065374" w14:textId="77777777" w:rsidR="00950051" w:rsidRDefault="00950051" w:rsidP="00C444A2">
      <w:pPr>
        <w:rPr>
          <w:sz w:val="52"/>
          <w:szCs w:val="52"/>
        </w:rPr>
      </w:pPr>
    </w:p>
    <w:p w14:paraId="2E73DF4E" w14:textId="77777777" w:rsidR="00950051" w:rsidRDefault="00950051" w:rsidP="00C444A2">
      <w:pPr>
        <w:rPr>
          <w:sz w:val="52"/>
          <w:szCs w:val="52"/>
        </w:rPr>
      </w:pPr>
    </w:p>
    <w:p w14:paraId="78907423" w14:textId="08E818B3" w:rsidR="00950051" w:rsidRPr="00BE42BA" w:rsidRDefault="00950051" w:rsidP="00950051">
      <w:pPr>
        <w:rPr>
          <w:b/>
          <w:bCs/>
          <w:color w:val="00B0F0"/>
          <w:sz w:val="72"/>
          <w:szCs w:val="72"/>
        </w:rPr>
      </w:pPr>
      <w:r w:rsidRPr="00BE42BA">
        <w:rPr>
          <w:b/>
          <w:bCs/>
          <w:color w:val="00B0F0"/>
          <w:sz w:val="52"/>
          <w:szCs w:val="52"/>
        </w:rPr>
        <w:lastRenderedPageBreak/>
        <w:t xml:space="preserve">                                                                </w:t>
      </w:r>
      <w:r w:rsidRPr="00BE42BA">
        <w:rPr>
          <w:b/>
          <w:bCs/>
          <w:color w:val="00B0F0"/>
          <w:sz w:val="72"/>
          <w:szCs w:val="72"/>
        </w:rPr>
        <w:t>Group By</w:t>
      </w:r>
    </w:p>
    <w:p w14:paraId="18DC4F4F" w14:textId="77777777" w:rsidR="00950051" w:rsidRDefault="00950051" w:rsidP="00950051">
      <w:pPr>
        <w:rPr>
          <w:b/>
          <w:bCs/>
          <w:sz w:val="52"/>
          <w:szCs w:val="52"/>
        </w:rPr>
      </w:pPr>
    </w:p>
    <w:p w14:paraId="669ACD6B" w14:textId="77777777" w:rsidR="00BE42BA" w:rsidRPr="00BE42BA" w:rsidRDefault="00BE42BA" w:rsidP="00BE42BA">
      <w:pPr>
        <w:rPr>
          <w:b/>
          <w:bCs/>
          <w:sz w:val="52"/>
          <w:szCs w:val="52"/>
          <w:lang w:val="en-IN"/>
        </w:rPr>
      </w:pPr>
      <w:r w:rsidRPr="00BE42BA">
        <w:rPr>
          <w:b/>
          <w:bCs/>
          <w:sz w:val="52"/>
          <w:szCs w:val="52"/>
        </w:rPr>
        <w:t xml:space="preserve">GROUP BY is a clause used to group rows that have the same values in specified columns into summary rows. </w:t>
      </w:r>
    </w:p>
    <w:p w14:paraId="36009618" w14:textId="77777777" w:rsidR="00364F09" w:rsidRDefault="00364F09" w:rsidP="00950051">
      <w:pPr>
        <w:rPr>
          <w:b/>
          <w:bCs/>
          <w:sz w:val="52"/>
          <w:szCs w:val="52"/>
        </w:rPr>
      </w:pPr>
    </w:p>
    <w:p w14:paraId="04A47670" w14:textId="6E98D552" w:rsidR="00364F09" w:rsidRDefault="00364F09" w:rsidP="00950051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                 </w:t>
      </w:r>
      <w:r>
        <w:rPr>
          <w:noProof/>
        </w:rPr>
        <w:drawing>
          <wp:inline distT="0" distB="0" distL="0" distR="0" wp14:anchorId="2749459F" wp14:editId="0E0C5AA6">
            <wp:extent cx="4714875" cy="304800"/>
            <wp:effectExtent l="152400" t="152400" r="352425" b="361950"/>
            <wp:docPr id="205253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633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9D8EB" w14:textId="77777777" w:rsidR="00364F09" w:rsidRDefault="00364F09" w:rsidP="00950051">
      <w:pPr>
        <w:rPr>
          <w:b/>
          <w:bCs/>
          <w:sz w:val="52"/>
          <w:szCs w:val="52"/>
        </w:rPr>
      </w:pPr>
    </w:p>
    <w:p w14:paraId="35DE4592" w14:textId="26D68866" w:rsidR="00364F09" w:rsidRDefault="00364F09" w:rsidP="00950051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7A2CA648" w14:textId="77777777" w:rsidR="00364F09" w:rsidRDefault="00364F09" w:rsidP="00950051">
      <w:pPr>
        <w:rPr>
          <w:b/>
          <w:bCs/>
          <w:sz w:val="52"/>
          <w:szCs w:val="52"/>
        </w:rPr>
      </w:pPr>
    </w:p>
    <w:p w14:paraId="394C788A" w14:textId="3AE76375" w:rsidR="00C444A2" w:rsidRPr="00BE42BA" w:rsidRDefault="00364F09" w:rsidP="00C444A2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16147027" wp14:editId="3D18EFD2">
            <wp:extent cx="2257425" cy="2447925"/>
            <wp:effectExtent l="0" t="0" r="9525" b="9525"/>
            <wp:docPr id="212041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443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DE89" w14:textId="3AB1F55A" w:rsidR="00134F4E" w:rsidRPr="00BE42BA" w:rsidRDefault="00364F09" w:rsidP="00364F09">
      <w:pPr>
        <w:jc w:val="center"/>
        <w:rPr>
          <w:b/>
          <w:bCs/>
          <w:color w:val="00B0F0"/>
          <w:sz w:val="60"/>
          <w:szCs w:val="60"/>
        </w:rPr>
      </w:pPr>
      <w:r w:rsidRPr="00BE42BA">
        <w:rPr>
          <w:b/>
          <w:bCs/>
          <w:color w:val="00B0F0"/>
          <w:sz w:val="60"/>
          <w:szCs w:val="60"/>
        </w:rPr>
        <w:lastRenderedPageBreak/>
        <w:t>Having Clause</w:t>
      </w:r>
    </w:p>
    <w:p w14:paraId="1F980E5E" w14:textId="77777777" w:rsidR="00364F09" w:rsidRDefault="00364F09" w:rsidP="00364F09">
      <w:pPr>
        <w:rPr>
          <w:sz w:val="52"/>
          <w:szCs w:val="52"/>
        </w:rPr>
      </w:pPr>
    </w:p>
    <w:p w14:paraId="6781E180" w14:textId="4F365FE0" w:rsidR="00BE42BA" w:rsidRPr="00BE42BA" w:rsidRDefault="00BE42BA" w:rsidP="00364F09">
      <w:pPr>
        <w:rPr>
          <w:sz w:val="52"/>
          <w:szCs w:val="52"/>
          <w:lang w:val="en-IN"/>
        </w:rPr>
      </w:pPr>
      <w:r w:rsidRPr="00BE42BA">
        <w:rPr>
          <w:sz w:val="52"/>
          <w:szCs w:val="52"/>
        </w:rPr>
        <w:t xml:space="preserve">The </w:t>
      </w:r>
      <w:r w:rsidRPr="00BE42BA">
        <w:rPr>
          <w:b/>
          <w:bCs/>
          <w:sz w:val="52"/>
          <w:szCs w:val="52"/>
        </w:rPr>
        <w:t>HAVING</w:t>
      </w:r>
      <w:r w:rsidRPr="00BE42BA">
        <w:rPr>
          <w:sz w:val="52"/>
          <w:szCs w:val="52"/>
        </w:rPr>
        <w:t xml:space="preserve"> clause in SQL is used to filter the results of a query based on aggregate function results. </w:t>
      </w:r>
    </w:p>
    <w:p w14:paraId="7015B2CE" w14:textId="77777777" w:rsidR="00364F09" w:rsidRDefault="00364F09" w:rsidP="00364F09">
      <w:pPr>
        <w:rPr>
          <w:sz w:val="52"/>
          <w:szCs w:val="52"/>
        </w:rPr>
      </w:pPr>
    </w:p>
    <w:p w14:paraId="4C9FE397" w14:textId="3C588AB5" w:rsidR="00364F09" w:rsidRDefault="00364F09" w:rsidP="00364F09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</w:t>
      </w:r>
      <w:r>
        <w:rPr>
          <w:noProof/>
        </w:rPr>
        <w:drawing>
          <wp:inline distT="0" distB="0" distL="0" distR="0" wp14:anchorId="2BCE1826" wp14:editId="1C812DD8">
            <wp:extent cx="7258050" cy="314325"/>
            <wp:effectExtent l="0" t="0" r="0" b="9525"/>
            <wp:docPr id="194514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930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F599" w14:textId="77777777" w:rsidR="00364F09" w:rsidRDefault="00364F09" w:rsidP="00364F09">
      <w:pPr>
        <w:rPr>
          <w:sz w:val="52"/>
          <w:szCs w:val="52"/>
        </w:rPr>
      </w:pPr>
    </w:p>
    <w:p w14:paraId="3B1BAB2A" w14:textId="0AD9BDA0" w:rsidR="00364F09" w:rsidRDefault="00364F09" w:rsidP="00364F09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30BA4E18" w14:textId="77777777" w:rsidR="00364F09" w:rsidRDefault="00364F09" w:rsidP="00364F09">
      <w:pPr>
        <w:rPr>
          <w:sz w:val="52"/>
          <w:szCs w:val="52"/>
        </w:rPr>
      </w:pPr>
    </w:p>
    <w:p w14:paraId="5F1BDC2F" w14:textId="56932682" w:rsidR="00364F09" w:rsidRDefault="00364F09" w:rsidP="00364F09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</w:t>
      </w:r>
      <w:r>
        <w:rPr>
          <w:noProof/>
        </w:rPr>
        <w:drawing>
          <wp:inline distT="0" distB="0" distL="0" distR="0" wp14:anchorId="66392F47" wp14:editId="3AD79FC5">
            <wp:extent cx="1933575" cy="2486025"/>
            <wp:effectExtent l="0" t="0" r="9525" b="9525"/>
            <wp:docPr id="7091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645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FC1C" w14:textId="77777777" w:rsidR="00364F09" w:rsidRDefault="00364F09" w:rsidP="00364F09">
      <w:pPr>
        <w:rPr>
          <w:sz w:val="52"/>
          <w:szCs w:val="52"/>
        </w:rPr>
      </w:pPr>
    </w:p>
    <w:p w14:paraId="3F905C03" w14:textId="2902249B" w:rsidR="00364F09" w:rsidRDefault="00364F09" w:rsidP="00364F09">
      <w:pPr>
        <w:jc w:val="center"/>
        <w:rPr>
          <w:b/>
          <w:bCs/>
          <w:color w:val="00B0F0"/>
          <w:sz w:val="60"/>
          <w:szCs w:val="60"/>
        </w:rPr>
      </w:pPr>
      <w:r w:rsidRPr="00BE42BA">
        <w:rPr>
          <w:b/>
          <w:bCs/>
          <w:color w:val="00B0F0"/>
          <w:sz w:val="60"/>
          <w:szCs w:val="60"/>
        </w:rPr>
        <w:lastRenderedPageBreak/>
        <w:t>Sub-Query</w:t>
      </w:r>
    </w:p>
    <w:p w14:paraId="42F2BD76" w14:textId="77777777" w:rsidR="00BE42BA" w:rsidRPr="00BE42BA" w:rsidRDefault="00BE42BA" w:rsidP="00364F09">
      <w:pPr>
        <w:jc w:val="center"/>
        <w:rPr>
          <w:b/>
          <w:bCs/>
          <w:sz w:val="60"/>
          <w:szCs w:val="60"/>
        </w:rPr>
      </w:pPr>
    </w:p>
    <w:p w14:paraId="0D81AAD5" w14:textId="77777777" w:rsidR="00BE42BA" w:rsidRPr="00BE42BA" w:rsidRDefault="00BE42BA" w:rsidP="00BE42BA">
      <w:pPr>
        <w:jc w:val="center"/>
        <w:rPr>
          <w:b/>
          <w:bCs/>
          <w:sz w:val="60"/>
          <w:szCs w:val="60"/>
          <w:lang w:val="en-IN"/>
        </w:rPr>
      </w:pPr>
      <w:r w:rsidRPr="00BE42BA">
        <w:rPr>
          <w:b/>
          <w:bCs/>
          <w:sz w:val="60"/>
          <w:szCs w:val="60"/>
        </w:rPr>
        <w:t>Subqueries can be used to perform operations that require results from another query.</w:t>
      </w:r>
    </w:p>
    <w:p w14:paraId="7B93FA10" w14:textId="77777777" w:rsidR="00633C85" w:rsidRDefault="00633C85" w:rsidP="00134F4E">
      <w:pPr>
        <w:rPr>
          <w:sz w:val="52"/>
          <w:szCs w:val="52"/>
        </w:rPr>
      </w:pPr>
    </w:p>
    <w:p w14:paraId="028865DD" w14:textId="5BAEAFEF" w:rsidR="00633C85" w:rsidRDefault="00364F09" w:rsidP="00364F09">
      <w:pPr>
        <w:pStyle w:val="ListParagraph"/>
        <w:numPr>
          <w:ilvl w:val="0"/>
          <w:numId w:val="51"/>
        </w:numPr>
        <w:rPr>
          <w:sz w:val="52"/>
          <w:szCs w:val="52"/>
        </w:rPr>
      </w:pPr>
      <w:r>
        <w:rPr>
          <w:sz w:val="52"/>
          <w:szCs w:val="52"/>
        </w:rPr>
        <w:t>Single row sub-query.</w:t>
      </w:r>
    </w:p>
    <w:p w14:paraId="3B6CFD48" w14:textId="77777777" w:rsidR="00364F09" w:rsidRDefault="00364F09" w:rsidP="00364F09">
      <w:pPr>
        <w:pStyle w:val="ListParagraph"/>
        <w:ind w:left="1080"/>
        <w:rPr>
          <w:sz w:val="52"/>
          <w:szCs w:val="52"/>
        </w:rPr>
      </w:pPr>
    </w:p>
    <w:p w14:paraId="55F55437" w14:textId="1C1D0DCE" w:rsidR="00364F09" w:rsidRDefault="00364F09" w:rsidP="00364F09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</w:t>
      </w:r>
      <w:r w:rsidR="00F2425B">
        <w:rPr>
          <w:noProof/>
        </w:rPr>
        <w:drawing>
          <wp:inline distT="0" distB="0" distL="0" distR="0" wp14:anchorId="21A750DC" wp14:editId="2AD5C42A">
            <wp:extent cx="7791450" cy="342900"/>
            <wp:effectExtent l="0" t="0" r="0" b="0"/>
            <wp:docPr id="24285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5745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160" w14:textId="03734E70" w:rsidR="00F2425B" w:rsidRDefault="00F2425B" w:rsidP="00364F09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5EA297AB" w14:textId="4FAF6890" w:rsidR="00F2425B" w:rsidRDefault="00F2425B" w:rsidP="00364F09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</w:t>
      </w:r>
      <w:proofErr w:type="gramStart"/>
      <w:r>
        <w:rPr>
          <w:sz w:val="52"/>
          <w:szCs w:val="52"/>
        </w:rPr>
        <w:t>Output :</w:t>
      </w:r>
      <w:proofErr w:type="gramEnd"/>
      <w:r>
        <w:rPr>
          <w:sz w:val="52"/>
          <w:szCs w:val="52"/>
        </w:rPr>
        <w:t>-</w:t>
      </w:r>
    </w:p>
    <w:p w14:paraId="3A18F6F9" w14:textId="02D4BD55" w:rsidR="00F2425B" w:rsidRDefault="00F2425B" w:rsidP="00364F09">
      <w:pPr>
        <w:pStyle w:val="ListParagraph"/>
        <w:ind w:left="1080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</w:t>
      </w:r>
      <w:r w:rsidR="00C03D0D" w:rsidRPr="00C03D0D">
        <w:rPr>
          <w:b/>
          <w:bCs/>
          <w:noProof/>
        </w:rPr>
        <w:t>Output:</w:t>
      </w:r>
      <w:r>
        <w:rPr>
          <w:noProof/>
        </w:rPr>
        <w:drawing>
          <wp:inline distT="0" distB="0" distL="0" distR="0" wp14:anchorId="5F38DCF9" wp14:editId="67498E24">
            <wp:extent cx="1971675" cy="1066800"/>
            <wp:effectExtent l="0" t="0" r="9525" b="0"/>
            <wp:docPr id="181744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43273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6770" w14:textId="77777777" w:rsidR="00F2425B" w:rsidRDefault="00F2425B" w:rsidP="00364F09">
      <w:pPr>
        <w:pStyle w:val="ListParagraph"/>
        <w:ind w:left="1080"/>
        <w:rPr>
          <w:sz w:val="52"/>
          <w:szCs w:val="52"/>
        </w:rPr>
      </w:pPr>
    </w:p>
    <w:p w14:paraId="4B55A8A2" w14:textId="77777777" w:rsidR="00F2425B" w:rsidRDefault="00F2425B" w:rsidP="00364F09">
      <w:pPr>
        <w:pStyle w:val="ListParagraph"/>
        <w:ind w:left="1080"/>
        <w:rPr>
          <w:sz w:val="52"/>
          <w:szCs w:val="52"/>
        </w:rPr>
      </w:pPr>
    </w:p>
    <w:p w14:paraId="2C63DEF2" w14:textId="77777777" w:rsidR="00F2425B" w:rsidRPr="00BE42BA" w:rsidRDefault="00F2425B" w:rsidP="00BE42BA">
      <w:pPr>
        <w:rPr>
          <w:sz w:val="52"/>
          <w:szCs w:val="52"/>
        </w:rPr>
      </w:pPr>
    </w:p>
    <w:p w14:paraId="7E1D0F17" w14:textId="0C2C32D9" w:rsidR="00F2425B" w:rsidRPr="00F2425B" w:rsidRDefault="00F2425B" w:rsidP="00F2425B">
      <w:pPr>
        <w:pStyle w:val="ListParagraph"/>
        <w:numPr>
          <w:ilvl w:val="0"/>
          <w:numId w:val="51"/>
        </w:numPr>
        <w:rPr>
          <w:sz w:val="52"/>
          <w:szCs w:val="52"/>
        </w:rPr>
      </w:pPr>
      <w:r w:rsidRPr="00F2425B">
        <w:rPr>
          <w:b/>
          <w:bCs/>
          <w:sz w:val="52"/>
          <w:szCs w:val="52"/>
        </w:rPr>
        <w:lastRenderedPageBreak/>
        <w:t xml:space="preserve">Multiple row </w:t>
      </w:r>
      <w:proofErr w:type="gramStart"/>
      <w:r w:rsidRPr="00F2425B">
        <w:rPr>
          <w:b/>
          <w:bCs/>
          <w:sz w:val="52"/>
          <w:szCs w:val="52"/>
        </w:rPr>
        <w:t>subquery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317E3F53" w14:textId="77777777" w:rsidR="00F2425B" w:rsidRDefault="00F2425B" w:rsidP="00F2425B">
      <w:pPr>
        <w:pStyle w:val="ListParagraph"/>
        <w:ind w:left="1080"/>
        <w:rPr>
          <w:b/>
          <w:bCs/>
          <w:sz w:val="52"/>
          <w:szCs w:val="52"/>
        </w:rPr>
      </w:pPr>
    </w:p>
    <w:p w14:paraId="4525C618" w14:textId="2A6987CE" w:rsidR="00F2425B" w:rsidRPr="00F2425B" w:rsidRDefault="00F2425B" w:rsidP="00F2425B">
      <w:pPr>
        <w:pStyle w:val="ListParagraph"/>
        <w:numPr>
          <w:ilvl w:val="0"/>
          <w:numId w:val="52"/>
        </w:numPr>
        <w:rPr>
          <w:sz w:val="52"/>
          <w:szCs w:val="52"/>
        </w:rPr>
      </w:pPr>
      <w:proofErr w:type="gramStart"/>
      <w:r>
        <w:rPr>
          <w:b/>
          <w:bCs/>
          <w:sz w:val="52"/>
          <w:szCs w:val="52"/>
        </w:rPr>
        <w:t>IN :</w:t>
      </w:r>
      <w:proofErr w:type="gramEnd"/>
      <w:r>
        <w:rPr>
          <w:b/>
          <w:bCs/>
          <w:sz w:val="52"/>
          <w:szCs w:val="52"/>
        </w:rPr>
        <w:t>-</w:t>
      </w:r>
    </w:p>
    <w:p w14:paraId="65F5947C" w14:textId="77777777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68C0B799" w14:textId="76222E3E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</w:t>
      </w:r>
      <w:r>
        <w:rPr>
          <w:noProof/>
        </w:rPr>
        <w:drawing>
          <wp:inline distT="0" distB="0" distL="0" distR="0" wp14:anchorId="74374A70" wp14:editId="082FAD37">
            <wp:extent cx="5343525" cy="495300"/>
            <wp:effectExtent l="0" t="0" r="9525" b="0"/>
            <wp:docPr id="37063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181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34CF" w14:textId="693DB0FA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</w:p>
    <w:p w14:paraId="767D6213" w14:textId="5A4691DA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69062FB1" w14:textId="6E38782C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</w:t>
      </w:r>
    </w:p>
    <w:p w14:paraId="18102878" w14:textId="78C73ABE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</w:t>
      </w:r>
      <w:r>
        <w:rPr>
          <w:noProof/>
        </w:rPr>
        <w:drawing>
          <wp:inline distT="0" distB="0" distL="0" distR="0" wp14:anchorId="0E258B01" wp14:editId="0671F91D">
            <wp:extent cx="2076450" cy="1428750"/>
            <wp:effectExtent l="0" t="0" r="0" b="0"/>
            <wp:docPr id="195103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37288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EADE" w14:textId="77777777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3F5C8CB3" w14:textId="77777777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61B2AF00" w14:textId="77777777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0D68EDC8" w14:textId="77777777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232FFB99" w14:textId="77777777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17F7C68A" w14:textId="136FE22E" w:rsidR="00F2425B" w:rsidRDefault="00F2425B" w:rsidP="00F2425B">
      <w:pPr>
        <w:pStyle w:val="ListParagraph"/>
        <w:numPr>
          <w:ilvl w:val="0"/>
          <w:numId w:val="52"/>
        </w:numPr>
        <w:rPr>
          <w:b/>
          <w:bCs/>
          <w:sz w:val="52"/>
          <w:szCs w:val="52"/>
        </w:rPr>
      </w:pPr>
      <w:proofErr w:type="gramStart"/>
      <w:r w:rsidRPr="00F2425B">
        <w:rPr>
          <w:b/>
          <w:bCs/>
          <w:sz w:val="52"/>
          <w:szCs w:val="52"/>
        </w:rPr>
        <w:lastRenderedPageBreak/>
        <w:t>ANY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5723AE33" w14:textId="77777777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12891700" w14:textId="18F9421B" w:rsidR="00F2425B" w:rsidRDefault="00F2425B" w:rsidP="00F2425B">
      <w:pPr>
        <w:pStyle w:val="ListParagraph"/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</w:t>
      </w:r>
      <w:r w:rsidR="00215147">
        <w:rPr>
          <w:noProof/>
        </w:rPr>
        <w:drawing>
          <wp:inline distT="0" distB="0" distL="0" distR="0" wp14:anchorId="2D69BF81" wp14:editId="4CE48C75">
            <wp:extent cx="6838950" cy="523875"/>
            <wp:effectExtent l="0" t="0" r="0" b="9525"/>
            <wp:docPr id="77574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42684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F8D4" w14:textId="77777777" w:rsidR="00215147" w:rsidRDefault="00215147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163D7AD3" w14:textId="2F5CCEA2" w:rsidR="00215147" w:rsidRDefault="00215147" w:rsidP="00F2425B">
      <w:pPr>
        <w:pStyle w:val="ListParagraph"/>
        <w:ind w:left="1800"/>
        <w:rPr>
          <w:b/>
          <w:bCs/>
          <w:sz w:val="52"/>
          <w:szCs w:val="52"/>
        </w:rPr>
      </w:pP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5EB408DA" w14:textId="77777777" w:rsidR="00215147" w:rsidRDefault="00215147" w:rsidP="00F2425B">
      <w:pPr>
        <w:pStyle w:val="ListParagraph"/>
        <w:ind w:left="1800"/>
        <w:rPr>
          <w:b/>
          <w:bCs/>
          <w:sz w:val="52"/>
          <w:szCs w:val="52"/>
        </w:rPr>
      </w:pPr>
    </w:p>
    <w:p w14:paraId="7E6A39B6" w14:textId="77777777" w:rsidR="00215147" w:rsidRDefault="00215147" w:rsidP="00F2425B">
      <w:pPr>
        <w:pStyle w:val="ListParagraph"/>
        <w:ind w:left="1800"/>
        <w:rPr>
          <w:noProof/>
        </w:rPr>
      </w:pPr>
      <w:r>
        <w:rPr>
          <w:b/>
          <w:bCs/>
          <w:sz w:val="52"/>
          <w:szCs w:val="52"/>
        </w:rPr>
        <w:t xml:space="preserve">                                                         </w:t>
      </w:r>
    </w:p>
    <w:p w14:paraId="7D749773" w14:textId="4E89C372" w:rsidR="00215147" w:rsidRDefault="00215147" w:rsidP="00215147">
      <w:pPr>
        <w:pStyle w:val="ListParagraph"/>
        <w:tabs>
          <w:tab w:val="left" w:pos="15990"/>
        </w:tabs>
        <w:ind w:left="1800"/>
        <w:rPr>
          <w:noProof/>
          <w:sz w:val="36"/>
          <w:szCs w:val="36"/>
        </w:rPr>
      </w:pPr>
      <w:r>
        <w:rPr>
          <w:noProof/>
        </w:rPr>
        <w:t xml:space="preserve">                                                                               </w:t>
      </w:r>
      <w:r>
        <w:rPr>
          <w:noProof/>
          <w:sz w:val="24"/>
          <w:szCs w:val="24"/>
        </w:rPr>
        <w:t xml:space="preserve">     </w:t>
      </w:r>
      <w:r>
        <w:rPr>
          <w:noProof/>
          <w:sz w:val="28"/>
          <w:szCs w:val="28"/>
        </w:rPr>
        <w:t xml:space="preserve">     </w:t>
      </w:r>
      <w:r>
        <w:rPr>
          <w:noProof/>
          <w:sz w:val="32"/>
          <w:szCs w:val="32"/>
        </w:rPr>
        <w:t xml:space="preserve">                 </w:t>
      </w:r>
      <w:r>
        <w:rPr>
          <w:noProof/>
          <w:sz w:val="36"/>
          <w:szCs w:val="36"/>
        </w:rPr>
        <w:t xml:space="preserve">                       </w:t>
      </w:r>
      <w:r>
        <w:rPr>
          <w:noProof/>
        </w:rPr>
        <w:drawing>
          <wp:inline distT="0" distB="0" distL="0" distR="0" wp14:anchorId="3D489DDF" wp14:editId="1A62CE9C">
            <wp:extent cx="3419475" cy="3190875"/>
            <wp:effectExtent l="0" t="0" r="9525" b="9525"/>
            <wp:docPr id="30065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54477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ab/>
      </w:r>
    </w:p>
    <w:p w14:paraId="41440C4A" w14:textId="77777777" w:rsidR="00215147" w:rsidRDefault="00215147" w:rsidP="00215147">
      <w:pPr>
        <w:pStyle w:val="ListParagraph"/>
        <w:tabs>
          <w:tab w:val="left" w:pos="15990"/>
        </w:tabs>
        <w:ind w:left="1800"/>
        <w:rPr>
          <w:noProof/>
          <w:sz w:val="36"/>
          <w:szCs w:val="36"/>
        </w:rPr>
      </w:pPr>
    </w:p>
    <w:p w14:paraId="6C998B59" w14:textId="77777777" w:rsidR="00215147" w:rsidRDefault="00215147" w:rsidP="00215147">
      <w:pPr>
        <w:pStyle w:val="ListParagraph"/>
        <w:tabs>
          <w:tab w:val="left" w:pos="15990"/>
        </w:tabs>
        <w:ind w:left="1800"/>
        <w:rPr>
          <w:noProof/>
          <w:sz w:val="36"/>
          <w:szCs w:val="36"/>
        </w:rPr>
      </w:pPr>
    </w:p>
    <w:p w14:paraId="0C6C29D9" w14:textId="5BC84730" w:rsidR="00215147" w:rsidRDefault="00215147" w:rsidP="00215147">
      <w:pPr>
        <w:pStyle w:val="ListParagraph"/>
        <w:numPr>
          <w:ilvl w:val="0"/>
          <w:numId w:val="52"/>
        </w:numPr>
        <w:tabs>
          <w:tab w:val="left" w:pos="15990"/>
        </w:tabs>
        <w:rPr>
          <w:b/>
          <w:bCs/>
          <w:sz w:val="52"/>
          <w:szCs w:val="52"/>
        </w:rPr>
      </w:pPr>
      <w:proofErr w:type="gramStart"/>
      <w:r w:rsidRPr="00215147">
        <w:rPr>
          <w:b/>
          <w:bCs/>
          <w:sz w:val="52"/>
          <w:szCs w:val="52"/>
        </w:rPr>
        <w:lastRenderedPageBreak/>
        <w:t>ALL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50953480" w14:textId="77777777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</w:p>
    <w:p w14:paraId="6E96615D" w14:textId="02002F38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</w:t>
      </w:r>
      <w:r>
        <w:rPr>
          <w:noProof/>
        </w:rPr>
        <w:drawing>
          <wp:inline distT="0" distB="0" distL="0" distR="0" wp14:anchorId="6D0B55E8" wp14:editId="1B258F8A">
            <wp:extent cx="6838950" cy="876300"/>
            <wp:effectExtent l="0" t="0" r="0" b="0"/>
            <wp:docPr id="85679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98963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212C" w14:textId="524576B1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</w:p>
    <w:p w14:paraId="3A78C610" w14:textId="3BE54746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2DDD5A5C" w14:textId="77777777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</w:p>
    <w:p w14:paraId="7B7EA528" w14:textId="7CB845B2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</w:t>
      </w:r>
      <w:r>
        <w:rPr>
          <w:noProof/>
        </w:rPr>
        <w:drawing>
          <wp:inline distT="0" distB="0" distL="0" distR="0" wp14:anchorId="5B8785A6" wp14:editId="131799FE">
            <wp:extent cx="2057400" cy="1685925"/>
            <wp:effectExtent l="0" t="0" r="0" b="9525"/>
            <wp:docPr id="69673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7812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1561" w14:textId="77777777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</w:p>
    <w:p w14:paraId="13C7885C" w14:textId="77777777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</w:p>
    <w:p w14:paraId="32B52CCE" w14:textId="77777777" w:rsidR="00215147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</w:p>
    <w:p w14:paraId="5BF707B5" w14:textId="77777777" w:rsidR="00215147" w:rsidRPr="00BE42BA" w:rsidRDefault="00215147" w:rsidP="00BE42BA">
      <w:pPr>
        <w:tabs>
          <w:tab w:val="left" w:pos="15990"/>
        </w:tabs>
        <w:rPr>
          <w:b/>
          <w:bCs/>
          <w:sz w:val="52"/>
          <w:szCs w:val="52"/>
        </w:rPr>
      </w:pPr>
    </w:p>
    <w:p w14:paraId="2D81EA1C" w14:textId="77777777" w:rsidR="00215147" w:rsidRPr="00F2425B" w:rsidRDefault="00215147" w:rsidP="00215147">
      <w:pPr>
        <w:pStyle w:val="ListParagraph"/>
        <w:tabs>
          <w:tab w:val="left" w:pos="15990"/>
        </w:tabs>
        <w:ind w:left="1800"/>
        <w:rPr>
          <w:b/>
          <w:bCs/>
          <w:sz w:val="52"/>
          <w:szCs w:val="52"/>
        </w:rPr>
      </w:pPr>
    </w:p>
    <w:p w14:paraId="5243C71A" w14:textId="0C768722" w:rsidR="00633C85" w:rsidRPr="00E35105" w:rsidRDefault="0044084F" w:rsidP="0044084F">
      <w:pPr>
        <w:jc w:val="center"/>
        <w:rPr>
          <w:b/>
          <w:bCs/>
          <w:color w:val="00B0F0"/>
          <w:sz w:val="96"/>
          <w:szCs w:val="96"/>
        </w:rPr>
      </w:pPr>
      <w:r w:rsidRPr="00E35105">
        <w:rPr>
          <w:b/>
          <w:bCs/>
          <w:color w:val="00B0F0"/>
          <w:sz w:val="96"/>
          <w:szCs w:val="96"/>
        </w:rPr>
        <w:lastRenderedPageBreak/>
        <w:t>Joins</w:t>
      </w:r>
    </w:p>
    <w:p w14:paraId="08BAA0FD" w14:textId="455C6556" w:rsidR="00BE42BA" w:rsidRPr="00E35105" w:rsidRDefault="00E35105" w:rsidP="0044084F">
      <w:pPr>
        <w:jc w:val="center"/>
        <w:rPr>
          <w:sz w:val="56"/>
          <w:szCs w:val="56"/>
        </w:rPr>
      </w:pPr>
      <w:r w:rsidRPr="00E35105">
        <w:rPr>
          <w:sz w:val="56"/>
          <w:szCs w:val="56"/>
        </w:rPr>
        <w:t>joins are used to combine rows from two or more tables based on a related column between them.</w:t>
      </w:r>
    </w:p>
    <w:p w14:paraId="221105EE" w14:textId="77777777" w:rsidR="0044084F" w:rsidRPr="00282CD6" w:rsidRDefault="0044084F" w:rsidP="0044084F">
      <w:pPr>
        <w:rPr>
          <w:b/>
          <w:bCs/>
          <w:sz w:val="48"/>
          <w:szCs w:val="48"/>
        </w:rPr>
      </w:pPr>
    </w:p>
    <w:p w14:paraId="47CE6E5E" w14:textId="31DC9DB7" w:rsidR="00282CD6" w:rsidRPr="00282CD6" w:rsidRDefault="0044084F" w:rsidP="00282CD6">
      <w:pPr>
        <w:pStyle w:val="ListParagraph"/>
        <w:numPr>
          <w:ilvl w:val="0"/>
          <w:numId w:val="66"/>
        </w:numPr>
        <w:rPr>
          <w:b/>
          <w:bCs/>
          <w:sz w:val="96"/>
          <w:szCs w:val="96"/>
        </w:rPr>
      </w:pPr>
      <w:r>
        <w:rPr>
          <w:b/>
          <w:bCs/>
          <w:sz w:val="56"/>
          <w:szCs w:val="56"/>
        </w:rPr>
        <w:t xml:space="preserve">Cross </w:t>
      </w:r>
      <w:proofErr w:type="gramStart"/>
      <w:r>
        <w:rPr>
          <w:b/>
          <w:bCs/>
          <w:sz w:val="56"/>
          <w:szCs w:val="56"/>
        </w:rPr>
        <w:t>Joins</w:t>
      </w:r>
      <w:r w:rsidR="00282CD6">
        <w:rPr>
          <w:b/>
          <w:bCs/>
          <w:sz w:val="56"/>
          <w:szCs w:val="56"/>
        </w:rPr>
        <w:t xml:space="preserve"> :</w:t>
      </w:r>
      <w:proofErr w:type="gramEnd"/>
      <w:r w:rsidR="00282CD6">
        <w:rPr>
          <w:b/>
          <w:bCs/>
          <w:sz w:val="56"/>
          <w:szCs w:val="56"/>
        </w:rPr>
        <w:t>-</w:t>
      </w:r>
    </w:p>
    <w:p w14:paraId="75320AE7" w14:textId="41547B37" w:rsidR="00282CD6" w:rsidRDefault="00282CD6" w:rsidP="00282CD6">
      <w:pPr>
        <w:pStyle w:val="ListParagraph"/>
        <w:ind w:left="225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00D17EF2" wp14:editId="612185F3">
            <wp:extent cx="3457575" cy="514350"/>
            <wp:effectExtent l="152400" t="152400" r="371475" b="361950"/>
            <wp:docPr id="65048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88225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1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BEA21" w14:textId="77777777" w:rsidR="00282CD6" w:rsidRDefault="00282CD6" w:rsidP="00282CD6">
      <w:pPr>
        <w:ind w:left="2160" w:firstLine="720"/>
        <w:rPr>
          <w:b/>
          <w:bCs/>
          <w:color w:val="FF0000"/>
          <w:sz w:val="56"/>
          <w:szCs w:val="56"/>
        </w:rPr>
      </w:pPr>
      <w:proofErr w:type="gramStart"/>
      <w:r w:rsidRPr="00282CD6">
        <w:rPr>
          <w:b/>
          <w:bCs/>
          <w:color w:val="FF0000"/>
          <w:sz w:val="56"/>
          <w:szCs w:val="56"/>
        </w:rPr>
        <w:t>Output :</w:t>
      </w:r>
      <w:proofErr w:type="gramEnd"/>
      <w:r w:rsidRPr="00282CD6">
        <w:rPr>
          <w:b/>
          <w:bCs/>
          <w:color w:val="FF0000"/>
          <w:sz w:val="56"/>
          <w:szCs w:val="56"/>
        </w:rPr>
        <w:t xml:space="preserve">-  </w:t>
      </w:r>
    </w:p>
    <w:p w14:paraId="678020B3" w14:textId="77777777" w:rsidR="00282CD6" w:rsidRDefault="00282CD6" w:rsidP="00282CD6">
      <w:pPr>
        <w:ind w:left="1440"/>
        <w:rPr>
          <w:b/>
          <w:bCs/>
          <w:color w:val="FF0000"/>
          <w:sz w:val="56"/>
          <w:szCs w:val="56"/>
        </w:rPr>
      </w:pPr>
    </w:p>
    <w:p w14:paraId="052555A7" w14:textId="0E30730A" w:rsidR="00633C85" w:rsidRPr="00E35105" w:rsidRDefault="00282CD6" w:rsidP="00E35105">
      <w:pPr>
        <w:ind w:left="1440"/>
        <w:rPr>
          <w:b/>
          <w:bCs/>
          <w:color w:val="FF0000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 xml:space="preserve"> </w:t>
      </w:r>
      <w:r w:rsidRPr="00282CD6">
        <w:rPr>
          <w:b/>
          <w:bCs/>
          <w:color w:val="FF0000"/>
          <w:sz w:val="56"/>
          <w:szCs w:val="56"/>
        </w:rPr>
        <w:t xml:space="preserve">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25CBDF2" wp14:editId="281379B2">
            <wp:extent cx="7694332" cy="1995512"/>
            <wp:effectExtent l="152400" t="152400" r="363855" b="367030"/>
            <wp:docPr id="37493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020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7726356" cy="2003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5CE38" w14:textId="364332AF" w:rsidR="00633C85" w:rsidRDefault="00282CD6" w:rsidP="00282CD6">
      <w:pPr>
        <w:pStyle w:val="ListParagraph"/>
        <w:numPr>
          <w:ilvl w:val="0"/>
          <w:numId w:val="66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Inner Joins </w:t>
      </w:r>
    </w:p>
    <w:p w14:paraId="4B200DEB" w14:textId="77777777" w:rsidR="00905756" w:rsidRDefault="00905756" w:rsidP="00905756">
      <w:pPr>
        <w:pStyle w:val="ListParagraph"/>
        <w:ind w:left="2250"/>
        <w:rPr>
          <w:sz w:val="52"/>
          <w:szCs w:val="52"/>
        </w:rPr>
      </w:pPr>
    </w:p>
    <w:p w14:paraId="78A03698" w14:textId="23BE5EBF" w:rsidR="00905756" w:rsidRDefault="00905756" w:rsidP="00905756">
      <w:pPr>
        <w:pStyle w:val="ListParagraph"/>
        <w:ind w:left="2250"/>
        <w:rPr>
          <w:sz w:val="52"/>
          <w:szCs w:val="52"/>
        </w:rPr>
      </w:pPr>
      <w:r>
        <w:rPr>
          <w:sz w:val="52"/>
          <w:szCs w:val="52"/>
        </w:rPr>
        <w:t xml:space="preserve">ON </w:t>
      </w:r>
      <w:proofErr w:type="gramStart"/>
      <w:r w:rsidRPr="00905756">
        <w:rPr>
          <w:sz w:val="52"/>
          <w:szCs w:val="52"/>
        </w:rPr>
        <w:t>clause</w:t>
      </w:r>
      <w:r>
        <w:rPr>
          <w:sz w:val="52"/>
          <w:szCs w:val="52"/>
        </w:rPr>
        <w:t xml:space="preserve"> :</w:t>
      </w:r>
      <w:proofErr w:type="gramEnd"/>
      <w:r>
        <w:rPr>
          <w:sz w:val="52"/>
          <w:szCs w:val="52"/>
        </w:rPr>
        <w:t>-</w:t>
      </w:r>
    </w:p>
    <w:p w14:paraId="6F6B78A8" w14:textId="77777777" w:rsidR="00282CD6" w:rsidRDefault="00282CD6" w:rsidP="00282CD6">
      <w:pPr>
        <w:pStyle w:val="ListParagraph"/>
        <w:ind w:left="2250"/>
        <w:rPr>
          <w:sz w:val="52"/>
          <w:szCs w:val="52"/>
        </w:rPr>
      </w:pPr>
    </w:p>
    <w:p w14:paraId="7E72F6EA" w14:textId="224A055A" w:rsidR="00282CD6" w:rsidRDefault="00905756" w:rsidP="00282CD6">
      <w:pPr>
        <w:pStyle w:val="ListParagraph"/>
        <w:ind w:left="2250"/>
        <w:rPr>
          <w:noProof/>
        </w:rPr>
      </w:pPr>
      <w:r>
        <w:rPr>
          <w:noProof/>
        </w:rPr>
        <w:t xml:space="preserve">                                                                   </w:t>
      </w:r>
      <w:r w:rsidR="00263A67">
        <w:rPr>
          <w:noProof/>
        </w:rPr>
        <w:drawing>
          <wp:inline distT="0" distB="0" distL="0" distR="0" wp14:anchorId="7C1FAC26" wp14:editId="661C1C79">
            <wp:extent cx="4305300" cy="676275"/>
            <wp:effectExtent l="0" t="0" r="0" b="9525"/>
            <wp:docPr id="24249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576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25D6" w14:textId="7139681E" w:rsidR="00905756" w:rsidRDefault="00905756" w:rsidP="00282CD6">
      <w:pPr>
        <w:pStyle w:val="ListParagraph"/>
        <w:ind w:left="2250"/>
        <w:rPr>
          <w:noProof/>
        </w:rPr>
      </w:pPr>
      <w:r>
        <w:rPr>
          <w:noProof/>
        </w:rPr>
        <w:t xml:space="preserve"> </w:t>
      </w:r>
    </w:p>
    <w:p w14:paraId="23E1C285" w14:textId="2624C6CA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  <w:r>
        <w:rPr>
          <w:noProof/>
        </w:rPr>
        <w:t xml:space="preserve">                            </w:t>
      </w:r>
      <w:r w:rsidRPr="00905756">
        <w:rPr>
          <w:b/>
          <w:bCs/>
          <w:noProof/>
          <w:color w:val="FF0000"/>
          <w:sz w:val="40"/>
          <w:szCs w:val="40"/>
        </w:rPr>
        <w:t>Output :-</w:t>
      </w:r>
    </w:p>
    <w:p w14:paraId="10BEF031" w14:textId="77777777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</w:p>
    <w:p w14:paraId="5D9B9585" w14:textId="0C1567B1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t xml:space="preserve">                                                                   </w:t>
      </w:r>
      <w:r>
        <w:rPr>
          <w:noProof/>
        </w:rPr>
        <w:drawing>
          <wp:inline distT="0" distB="0" distL="0" distR="0" wp14:anchorId="6A839392" wp14:editId="3BD9037C">
            <wp:extent cx="2295525" cy="2716886"/>
            <wp:effectExtent l="19050" t="0" r="9525" b="807720"/>
            <wp:docPr id="56486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6689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297283" cy="271896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ECD2B8C" w14:textId="58B0A054" w:rsidR="00905756" w:rsidRDefault="00905756" w:rsidP="00282CD6">
      <w:pPr>
        <w:pStyle w:val="ListParagraph"/>
        <w:ind w:left="2250"/>
        <w:rPr>
          <w:b/>
          <w:bCs/>
          <w:sz w:val="52"/>
          <w:szCs w:val="52"/>
        </w:rPr>
      </w:pPr>
      <w:r w:rsidRPr="00905756">
        <w:rPr>
          <w:b/>
          <w:bCs/>
          <w:noProof/>
          <w:sz w:val="40"/>
          <w:szCs w:val="40"/>
        </w:rPr>
        <w:lastRenderedPageBreak/>
        <w:t>Where</w:t>
      </w:r>
      <w:r>
        <w:rPr>
          <w:b/>
          <w:bCs/>
          <w:noProof/>
          <w:color w:val="FF0000"/>
          <w:sz w:val="40"/>
          <w:szCs w:val="40"/>
        </w:rPr>
        <w:t xml:space="preserve"> </w:t>
      </w:r>
      <w:proofErr w:type="gramStart"/>
      <w:r w:rsidRPr="00905756">
        <w:rPr>
          <w:b/>
          <w:bCs/>
          <w:sz w:val="52"/>
          <w:szCs w:val="52"/>
        </w:rPr>
        <w:t>clause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 xml:space="preserve">- </w:t>
      </w:r>
    </w:p>
    <w:p w14:paraId="2210ACE1" w14:textId="1FC5728E" w:rsidR="00905756" w:rsidRDefault="00905756" w:rsidP="00282CD6">
      <w:pPr>
        <w:pStyle w:val="ListParagraph"/>
        <w:ind w:left="225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                                      </w:t>
      </w:r>
      <w:r>
        <w:rPr>
          <w:noProof/>
        </w:rPr>
        <w:drawing>
          <wp:inline distT="0" distB="0" distL="0" distR="0" wp14:anchorId="74C8685B" wp14:editId="07FC0579">
            <wp:extent cx="5295900" cy="1114425"/>
            <wp:effectExtent l="0" t="0" r="0" b="9525"/>
            <wp:docPr id="187627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819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8B1C" w14:textId="6F00078F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</w:t>
      </w:r>
      <w:r w:rsidRPr="00905756">
        <w:rPr>
          <w:b/>
          <w:bCs/>
          <w:noProof/>
          <w:color w:val="FF0000"/>
          <w:sz w:val="40"/>
          <w:szCs w:val="40"/>
        </w:rPr>
        <w:t>Output :-</w:t>
      </w:r>
    </w:p>
    <w:p w14:paraId="053A0E5C" w14:textId="24499B71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t xml:space="preserve">                                                     </w:t>
      </w:r>
    </w:p>
    <w:p w14:paraId="576C5FB8" w14:textId="0F3ADAD9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t xml:space="preserve">                                                                               </w:t>
      </w:r>
      <w:r>
        <w:rPr>
          <w:noProof/>
        </w:rPr>
        <w:drawing>
          <wp:inline distT="0" distB="0" distL="0" distR="0" wp14:anchorId="11FFCE74" wp14:editId="3D64FCBC">
            <wp:extent cx="3343275" cy="3033346"/>
            <wp:effectExtent l="19050" t="0" r="9525" b="872490"/>
            <wp:docPr id="171324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744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46599" cy="30363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7978A59" w14:textId="77777777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</w:p>
    <w:p w14:paraId="776B476C" w14:textId="77777777" w:rsidR="00905756" w:rsidRDefault="00905756" w:rsidP="00282CD6">
      <w:pPr>
        <w:pStyle w:val="ListParagraph"/>
        <w:ind w:left="2250"/>
        <w:rPr>
          <w:b/>
          <w:bCs/>
          <w:noProof/>
          <w:color w:val="FF0000"/>
          <w:sz w:val="40"/>
          <w:szCs w:val="40"/>
        </w:rPr>
      </w:pPr>
    </w:p>
    <w:p w14:paraId="136AD393" w14:textId="146F328F" w:rsidR="00905756" w:rsidRDefault="00905756" w:rsidP="00905756">
      <w:pPr>
        <w:pStyle w:val="ListParagraph"/>
        <w:numPr>
          <w:ilvl w:val="0"/>
          <w:numId w:val="66"/>
        </w:numPr>
        <w:rPr>
          <w:b/>
          <w:bCs/>
          <w:sz w:val="52"/>
          <w:szCs w:val="52"/>
        </w:rPr>
      </w:pPr>
      <w:r w:rsidRPr="00905756">
        <w:rPr>
          <w:b/>
          <w:bCs/>
          <w:sz w:val="52"/>
          <w:szCs w:val="52"/>
        </w:rPr>
        <w:lastRenderedPageBreak/>
        <w:t xml:space="preserve">Natural </w:t>
      </w:r>
      <w:proofErr w:type="gramStart"/>
      <w:r w:rsidRPr="00905756">
        <w:rPr>
          <w:b/>
          <w:bCs/>
          <w:sz w:val="52"/>
          <w:szCs w:val="52"/>
        </w:rPr>
        <w:t>Joins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>-</w:t>
      </w:r>
    </w:p>
    <w:p w14:paraId="7CD19607" w14:textId="77777777" w:rsidR="00905756" w:rsidRDefault="00905756" w:rsidP="00905756">
      <w:pPr>
        <w:pStyle w:val="ListParagraph"/>
        <w:ind w:left="2250"/>
        <w:rPr>
          <w:b/>
          <w:bCs/>
          <w:sz w:val="52"/>
          <w:szCs w:val="52"/>
        </w:rPr>
      </w:pPr>
    </w:p>
    <w:p w14:paraId="2AE2B883" w14:textId="0401005E" w:rsidR="00905756" w:rsidRDefault="00905756" w:rsidP="00905756">
      <w:pPr>
        <w:pStyle w:val="ListParagraph"/>
        <w:ind w:left="225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3577CE58" wp14:editId="2E8E235D">
            <wp:extent cx="3600450" cy="386861"/>
            <wp:effectExtent l="19050" t="0" r="19050" b="146685"/>
            <wp:docPr id="130480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00696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604137" cy="38725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737E78E" w14:textId="08BDB146" w:rsidR="00905756" w:rsidRDefault="00905756" w:rsidP="00905756">
      <w:pPr>
        <w:pStyle w:val="ListParagraph"/>
        <w:ind w:left="2250"/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</w:t>
      </w:r>
      <w:proofErr w:type="gramStart"/>
      <w:r w:rsidRPr="00905756">
        <w:rPr>
          <w:b/>
          <w:bCs/>
          <w:color w:val="FF0000"/>
          <w:sz w:val="52"/>
          <w:szCs w:val="52"/>
        </w:rPr>
        <w:t>Output :</w:t>
      </w:r>
      <w:proofErr w:type="gramEnd"/>
      <w:r w:rsidRPr="00905756">
        <w:rPr>
          <w:b/>
          <w:bCs/>
          <w:color w:val="FF0000"/>
          <w:sz w:val="52"/>
          <w:szCs w:val="52"/>
        </w:rPr>
        <w:t>-</w:t>
      </w:r>
    </w:p>
    <w:p w14:paraId="5E35FDF9" w14:textId="77777777" w:rsidR="00905756" w:rsidRDefault="00905756" w:rsidP="00905756">
      <w:pPr>
        <w:pStyle w:val="ListParagraph"/>
        <w:ind w:left="2250"/>
        <w:rPr>
          <w:b/>
          <w:bCs/>
          <w:color w:val="FF0000"/>
          <w:sz w:val="52"/>
          <w:szCs w:val="52"/>
        </w:rPr>
      </w:pPr>
    </w:p>
    <w:p w14:paraId="0929B4B6" w14:textId="4DC745AF" w:rsidR="00905756" w:rsidRPr="00905756" w:rsidRDefault="00905756" w:rsidP="00321844">
      <w:pPr>
        <w:pStyle w:val="ListParagraph"/>
        <w:ind w:left="5040"/>
        <w:rPr>
          <w:b/>
          <w:bCs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</w:t>
      </w:r>
      <w:r w:rsidR="00321844">
        <w:rPr>
          <w:b/>
          <w:bCs/>
          <w:color w:val="FF0000"/>
          <w:sz w:val="52"/>
          <w:szCs w:val="52"/>
        </w:rPr>
        <w:t xml:space="preserve">  </w:t>
      </w:r>
      <w:r>
        <w:rPr>
          <w:noProof/>
        </w:rPr>
        <w:drawing>
          <wp:inline distT="0" distB="0" distL="0" distR="0" wp14:anchorId="431EEC37" wp14:editId="4AFFAE1C">
            <wp:extent cx="8167484" cy="3177540"/>
            <wp:effectExtent l="19050" t="0" r="24130" b="918210"/>
            <wp:docPr id="157503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32199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8174173" cy="31801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4B837BF" w14:textId="702350A9" w:rsidR="00321844" w:rsidRPr="00761930" w:rsidRDefault="00321844" w:rsidP="00761930">
      <w:pPr>
        <w:pStyle w:val="ListParagraph"/>
        <w:numPr>
          <w:ilvl w:val="0"/>
          <w:numId w:val="66"/>
        </w:numPr>
        <w:rPr>
          <w:b/>
          <w:bCs/>
          <w:sz w:val="52"/>
          <w:szCs w:val="52"/>
        </w:rPr>
      </w:pPr>
      <w:r w:rsidRPr="00761930">
        <w:rPr>
          <w:b/>
          <w:bCs/>
          <w:sz w:val="52"/>
          <w:szCs w:val="52"/>
        </w:rPr>
        <w:lastRenderedPageBreak/>
        <w:t>Outer joins</w:t>
      </w:r>
    </w:p>
    <w:p w14:paraId="6254E21A" w14:textId="77777777" w:rsidR="00321844" w:rsidRDefault="00321844" w:rsidP="00321844">
      <w:pPr>
        <w:rPr>
          <w:b/>
          <w:bCs/>
          <w:sz w:val="52"/>
          <w:szCs w:val="52"/>
        </w:rPr>
      </w:pPr>
    </w:p>
    <w:p w14:paraId="6DA42D8C" w14:textId="149C3183" w:rsidR="00321844" w:rsidRDefault="00321844" w:rsidP="00321844">
      <w:pPr>
        <w:pStyle w:val="ListParagraph"/>
        <w:numPr>
          <w:ilvl w:val="0"/>
          <w:numId w:val="67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Left </w:t>
      </w:r>
      <w:proofErr w:type="gramStart"/>
      <w:r>
        <w:rPr>
          <w:b/>
          <w:bCs/>
          <w:sz w:val="52"/>
          <w:szCs w:val="52"/>
        </w:rPr>
        <w:t>joins :</w:t>
      </w:r>
      <w:proofErr w:type="gramEnd"/>
      <w:r>
        <w:rPr>
          <w:b/>
          <w:bCs/>
          <w:sz w:val="52"/>
          <w:szCs w:val="52"/>
        </w:rPr>
        <w:t>-</w:t>
      </w:r>
    </w:p>
    <w:p w14:paraId="4EC328CA" w14:textId="77777777" w:rsidR="00321844" w:rsidRDefault="00321844" w:rsidP="00321844">
      <w:pPr>
        <w:pStyle w:val="ListParagraph"/>
        <w:ind w:left="1080"/>
        <w:rPr>
          <w:b/>
          <w:bCs/>
          <w:sz w:val="52"/>
          <w:szCs w:val="52"/>
        </w:rPr>
      </w:pPr>
    </w:p>
    <w:p w14:paraId="2475235F" w14:textId="4D71D4F6" w:rsidR="00321844" w:rsidRDefault="00321844" w:rsidP="00321844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</w:t>
      </w:r>
      <w:r w:rsidR="00BA3E30">
        <w:rPr>
          <w:b/>
          <w:bCs/>
          <w:sz w:val="52"/>
          <w:szCs w:val="52"/>
        </w:rPr>
        <w:t xml:space="preserve">                                     </w:t>
      </w:r>
      <w:r>
        <w:rPr>
          <w:b/>
          <w:bCs/>
          <w:sz w:val="52"/>
          <w:szCs w:val="52"/>
        </w:rPr>
        <w:t xml:space="preserve">     </w:t>
      </w:r>
      <w:r w:rsidR="00BA3E30">
        <w:rPr>
          <w:noProof/>
        </w:rPr>
        <w:drawing>
          <wp:inline distT="0" distB="0" distL="0" distR="0" wp14:anchorId="7FBE4D9A" wp14:editId="42B411F1">
            <wp:extent cx="4953000" cy="990600"/>
            <wp:effectExtent l="0" t="0" r="0" b="0"/>
            <wp:docPr id="75886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772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06EE" w14:textId="41C3AB98" w:rsidR="00BA3E30" w:rsidRDefault="00BA3E30" w:rsidP="00321844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</w:t>
      </w:r>
      <w:proofErr w:type="gramStart"/>
      <w:r>
        <w:rPr>
          <w:b/>
          <w:bCs/>
          <w:sz w:val="52"/>
          <w:szCs w:val="52"/>
        </w:rPr>
        <w:t>Output :</w:t>
      </w:r>
      <w:proofErr w:type="gramEnd"/>
      <w:r>
        <w:rPr>
          <w:b/>
          <w:bCs/>
          <w:sz w:val="52"/>
          <w:szCs w:val="52"/>
        </w:rPr>
        <w:t>-</w:t>
      </w:r>
    </w:p>
    <w:p w14:paraId="6D8793F7" w14:textId="5C94C866" w:rsidR="00BA3E30" w:rsidRDefault="00BA3E30" w:rsidP="00321844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</w:t>
      </w:r>
    </w:p>
    <w:p w14:paraId="619C087C" w14:textId="4DC0E969" w:rsidR="00BA3E30" w:rsidRPr="00321844" w:rsidRDefault="00BA3E30" w:rsidP="00321844">
      <w:pPr>
        <w:pStyle w:val="ListParagraph"/>
        <w:ind w:left="108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 </w:t>
      </w:r>
      <w:r>
        <w:rPr>
          <w:noProof/>
        </w:rPr>
        <w:drawing>
          <wp:inline distT="0" distB="0" distL="0" distR="0" wp14:anchorId="7B44F9A5" wp14:editId="5A144DFF">
            <wp:extent cx="3157904" cy="2832592"/>
            <wp:effectExtent l="0" t="0" r="4445" b="6350"/>
            <wp:docPr id="19771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840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158799" cy="28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5BE2" w14:textId="77777777" w:rsidR="00905756" w:rsidRDefault="00905756" w:rsidP="00282CD6">
      <w:pPr>
        <w:pStyle w:val="ListParagraph"/>
        <w:ind w:left="2250"/>
        <w:rPr>
          <w:b/>
          <w:bCs/>
          <w:noProof/>
          <w:sz w:val="40"/>
          <w:szCs w:val="40"/>
        </w:rPr>
      </w:pPr>
    </w:p>
    <w:p w14:paraId="17BCAF53" w14:textId="77777777" w:rsidR="00BA3E30" w:rsidRDefault="00BA3E30" w:rsidP="00BA3E30">
      <w:pPr>
        <w:pStyle w:val="ListParagraph"/>
        <w:numPr>
          <w:ilvl w:val="0"/>
          <w:numId w:val="67"/>
        </w:num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Right joins :- </w:t>
      </w:r>
    </w:p>
    <w:p w14:paraId="2F021979" w14:textId="77777777" w:rsidR="00BA3E30" w:rsidRDefault="00BA3E30" w:rsidP="00BA3E30">
      <w:pPr>
        <w:pStyle w:val="ListParagraph"/>
        <w:ind w:left="1080"/>
        <w:rPr>
          <w:b/>
          <w:bCs/>
          <w:noProof/>
          <w:sz w:val="40"/>
          <w:szCs w:val="40"/>
        </w:rPr>
      </w:pPr>
    </w:p>
    <w:p w14:paraId="02AB2152" w14:textId="77777777" w:rsidR="00BA3E30" w:rsidRDefault="00BA3E30" w:rsidP="00BA3E30">
      <w:pPr>
        <w:pStyle w:val="ListParagraph"/>
        <w:ind w:left="108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1448DD60" wp14:editId="605CCD6E">
            <wp:extent cx="3833446" cy="1107440"/>
            <wp:effectExtent l="0" t="0" r="0" b="0"/>
            <wp:docPr id="15691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1733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37059" cy="11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756" w:rsidRPr="00BA3E30">
        <w:rPr>
          <w:b/>
          <w:bCs/>
          <w:noProof/>
          <w:sz w:val="40"/>
          <w:szCs w:val="40"/>
        </w:rPr>
        <w:t xml:space="preserve">  </w:t>
      </w:r>
    </w:p>
    <w:p w14:paraId="38531775" w14:textId="77777777" w:rsidR="00BA3E30" w:rsidRDefault="00BA3E30" w:rsidP="00BA3E30">
      <w:pPr>
        <w:pStyle w:val="ListParagraph"/>
        <w:ind w:left="108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Output :-</w:t>
      </w:r>
    </w:p>
    <w:p w14:paraId="0C51BAC6" w14:textId="77777777" w:rsidR="00BA3E30" w:rsidRDefault="00BA3E30" w:rsidP="00BA3E30">
      <w:pPr>
        <w:pStyle w:val="ListParagraph"/>
        <w:ind w:left="108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          </w:t>
      </w:r>
    </w:p>
    <w:p w14:paraId="77B1A391" w14:textId="5358232D" w:rsidR="00905756" w:rsidRPr="00BA3E30" w:rsidRDefault="00BA3E30" w:rsidP="00BA3E30">
      <w:pPr>
        <w:pStyle w:val="ListParagraph"/>
        <w:ind w:left="108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                                                              </w:t>
      </w:r>
      <w:r>
        <w:rPr>
          <w:noProof/>
        </w:rPr>
        <w:drawing>
          <wp:inline distT="0" distB="0" distL="0" distR="0" wp14:anchorId="3ADD4ABF" wp14:editId="67577C02">
            <wp:extent cx="3001108" cy="3433783"/>
            <wp:effectExtent l="19050" t="0" r="27940" b="986155"/>
            <wp:docPr id="154432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1517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001681" cy="34344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905756" w:rsidRPr="00BA3E30">
        <w:rPr>
          <w:b/>
          <w:bCs/>
          <w:noProof/>
          <w:sz w:val="40"/>
          <w:szCs w:val="40"/>
        </w:rPr>
        <w:t xml:space="preserve">          </w:t>
      </w:r>
    </w:p>
    <w:p w14:paraId="7ED6FE91" w14:textId="055932A8" w:rsidR="00905756" w:rsidRDefault="00A01968" w:rsidP="00A01968">
      <w:pPr>
        <w:jc w:val="center"/>
        <w:rPr>
          <w:b/>
          <w:bCs/>
          <w:color w:val="00B0F0"/>
          <w:sz w:val="72"/>
          <w:szCs w:val="72"/>
        </w:rPr>
      </w:pPr>
      <w:r w:rsidRPr="00E35105">
        <w:rPr>
          <w:b/>
          <w:bCs/>
          <w:color w:val="00B0F0"/>
          <w:sz w:val="72"/>
          <w:szCs w:val="72"/>
        </w:rPr>
        <w:lastRenderedPageBreak/>
        <w:t>Views</w:t>
      </w:r>
    </w:p>
    <w:p w14:paraId="144CAA05" w14:textId="77777777" w:rsidR="00E35105" w:rsidRDefault="00E35105" w:rsidP="00A01968">
      <w:pPr>
        <w:jc w:val="center"/>
        <w:rPr>
          <w:b/>
          <w:bCs/>
          <w:color w:val="00B0F0"/>
          <w:sz w:val="72"/>
          <w:szCs w:val="72"/>
        </w:rPr>
      </w:pPr>
    </w:p>
    <w:p w14:paraId="3964F8F2" w14:textId="77777777" w:rsidR="00E35105" w:rsidRPr="00E35105" w:rsidRDefault="00E35105" w:rsidP="00E35105">
      <w:pPr>
        <w:jc w:val="center"/>
        <w:rPr>
          <w:b/>
          <w:bCs/>
          <w:sz w:val="52"/>
          <w:szCs w:val="52"/>
          <w:lang w:val="en-IN"/>
        </w:rPr>
      </w:pPr>
      <w:r w:rsidRPr="00E35105">
        <w:rPr>
          <w:b/>
          <w:bCs/>
          <w:sz w:val="52"/>
          <w:szCs w:val="52"/>
        </w:rPr>
        <w:t>view is a virtual table created by a query that combines data from one or more tables.</w:t>
      </w:r>
    </w:p>
    <w:p w14:paraId="423E0484" w14:textId="77777777" w:rsidR="00E35105" w:rsidRPr="00E35105" w:rsidRDefault="00E35105" w:rsidP="00A01968">
      <w:pPr>
        <w:jc w:val="center"/>
        <w:rPr>
          <w:b/>
          <w:bCs/>
          <w:color w:val="00B0F0"/>
          <w:sz w:val="72"/>
          <w:szCs w:val="72"/>
        </w:rPr>
      </w:pPr>
    </w:p>
    <w:p w14:paraId="73066408" w14:textId="51247AA7" w:rsidR="00A01968" w:rsidRDefault="00A01968" w:rsidP="00A01968">
      <w:pPr>
        <w:pStyle w:val="ListParagraph"/>
        <w:numPr>
          <w:ilvl w:val="0"/>
          <w:numId w:val="68"/>
        </w:numPr>
        <w:rPr>
          <w:sz w:val="56"/>
          <w:szCs w:val="56"/>
        </w:rPr>
      </w:pPr>
      <w:r w:rsidRPr="00A01968">
        <w:rPr>
          <w:sz w:val="56"/>
          <w:szCs w:val="56"/>
        </w:rPr>
        <w:t xml:space="preserve">Simple </w:t>
      </w:r>
      <w:proofErr w:type="gramStart"/>
      <w:r w:rsidRPr="00A01968">
        <w:rPr>
          <w:sz w:val="56"/>
          <w:szCs w:val="56"/>
        </w:rPr>
        <w:t>View</w:t>
      </w:r>
      <w:r>
        <w:rPr>
          <w:sz w:val="56"/>
          <w:szCs w:val="56"/>
        </w:rPr>
        <w:t xml:space="preserve"> :</w:t>
      </w:r>
      <w:proofErr w:type="gramEnd"/>
      <w:r>
        <w:rPr>
          <w:sz w:val="56"/>
          <w:szCs w:val="56"/>
        </w:rPr>
        <w:t>-</w:t>
      </w:r>
    </w:p>
    <w:p w14:paraId="44452F74" w14:textId="77777777" w:rsidR="00A01968" w:rsidRDefault="00A01968" w:rsidP="00A01968">
      <w:pPr>
        <w:pStyle w:val="ListParagraph"/>
        <w:ind w:left="1080"/>
        <w:rPr>
          <w:sz w:val="56"/>
          <w:szCs w:val="56"/>
        </w:rPr>
      </w:pPr>
    </w:p>
    <w:p w14:paraId="324235DB" w14:textId="1304CA2F" w:rsidR="00A01968" w:rsidRDefault="00A01968" w:rsidP="00A01968">
      <w:pPr>
        <w:pStyle w:val="ListParagraph"/>
        <w:ind w:left="1080"/>
        <w:rPr>
          <w:sz w:val="56"/>
          <w:szCs w:val="56"/>
        </w:rPr>
      </w:pPr>
      <w:r>
        <w:rPr>
          <w:sz w:val="56"/>
          <w:szCs w:val="56"/>
        </w:rPr>
        <w:t xml:space="preserve">                            </w:t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>
        <w:rPr>
          <w:sz w:val="56"/>
          <w:szCs w:val="56"/>
        </w:rPr>
        <w:t xml:space="preserve">   </w:t>
      </w:r>
      <w:r>
        <w:rPr>
          <w:noProof/>
        </w:rPr>
        <w:drawing>
          <wp:inline distT="0" distB="0" distL="0" distR="0" wp14:anchorId="0FF55BEA" wp14:editId="52D3E34B">
            <wp:extent cx="3857625" cy="857250"/>
            <wp:effectExtent l="0" t="0" r="9525" b="0"/>
            <wp:docPr id="3303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20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FC3C" w14:textId="42B8A5E2" w:rsidR="00A01968" w:rsidRDefault="00A01968" w:rsidP="00A01968">
      <w:pPr>
        <w:pStyle w:val="ListParagraph"/>
        <w:ind w:left="1080"/>
        <w:rPr>
          <w:sz w:val="56"/>
          <w:szCs w:val="56"/>
        </w:rPr>
      </w:pPr>
      <w:r>
        <w:rPr>
          <w:sz w:val="56"/>
          <w:szCs w:val="56"/>
        </w:rPr>
        <w:t xml:space="preserve">     </w:t>
      </w:r>
    </w:p>
    <w:p w14:paraId="3A8B324F" w14:textId="25FF0511" w:rsidR="00A01968" w:rsidRPr="00356A3B" w:rsidRDefault="00A01968" w:rsidP="00A01968">
      <w:pPr>
        <w:pStyle w:val="ListParagraph"/>
        <w:ind w:left="1080"/>
        <w:rPr>
          <w:b/>
          <w:bCs/>
          <w:sz w:val="56"/>
          <w:szCs w:val="56"/>
        </w:rPr>
      </w:pPr>
      <w:r>
        <w:rPr>
          <w:sz w:val="56"/>
          <w:szCs w:val="56"/>
        </w:rPr>
        <w:t xml:space="preserve">               </w:t>
      </w:r>
      <w:proofErr w:type="gramStart"/>
      <w:r w:rsidRPr="00356A3B">
        <w:rPr>
          <w:b/>
          <w:bCs/>
          <w:color w:val="FF0000"/>
          <w:sz w:val="56"/>
          <w:szCs w:val="56"/>
        </w:rPr>
        <w:t>Output :</w:t>
      </w:r>
      <w:proofErr w:type="gramEnd"/>
      <w:r w:rsidRPr="00356A3B">
        <w:rPr>
          <w:b/>
          <w:bCs/>
          <w:color w:val="FF0000"/>
          <w:sz w:val="56"/>
          <w:szCs w:val="56"/>
        </w:rPr>
        <w:t>-</w:t>
      </w:r>
    </w:p>
    <w:p w14:paraId="38EC5DF0" w14:textId="3C056324" w:rsidR="00356A3B" w:rsidRPr="00E35105" w:rsidRDefault="001359AA" w:rsidP="00E35105">
      <w:pPr>
        <w:pStyle w:val="ListParagraph"/>
        <w:ind w:left="1080"/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</w:t>
      </w:r>
      <w:r w:rsidR="00356A3B">
        <w:rPr>
          <w:sz w:val="56"/>
          <w:szCs w:val="56"/>
        </w:rPr>
        <w:t xml:space="preserve">   </w:t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356A3B">
        <w:rPr>
          <w:sz w:val="56"/>
          <w:szCs w:val="56"/>
        </w:rPr>
        <w:t xml:space="preserve">   </w:t>
      </w:r>
      <w:r>
        <w:rPr>
          <w:sz w:val="56"/>
          <w:szCs w:val="56"/>
        </w:rPr>
        <w:t xml:space="preserve">   </w:t>
      </w:r>
      <w:r w:rsidR="00356A3B">
        <w:rPr>
          <w:noProof/>
        </w:rPr>
        <w:drawing>
          <wp:inline distT="0" distB="0" distL="0" distR="0" wp14:anchorId="309270E6" wp14:editId="2B1CDE1B">
            <wp:extent cx="2697027" cy="1997512"/>
            <wp:effectExtent l="0" t="0" r="8255" b="3175"/>
            <wp:docPr id="117946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6750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709932" cy="20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51C4" w14:textId="78908DF9" w:rsidR="00356A3B" w:rsidRDefault="00356A3B" w:rsidP="00356A3B">
      <w:pPr>
        <w:pStyle w:val="ListParagraph"/>
        <w:numPr>
          <w:ilvl w:val="0"/>
          <w:numId w:val="68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Complex </w:t>
      </w:r>
      <w:proofErr w:type="gramStart"/>
      <w:r>
        <w:rPr>
          <w:sz w:val="56"/>
          <w:szCs w:val="56"/>
        </w:rPr>
        <w:t>View :</w:t>
      </w:r>
      <w:proofErr w:type="gramEnd"/>
      <w:r>
        <w:rPr>
          <w:sz w:val="56"/>
          <w:szCs w:val="56"/>
        </w:rPr>
        <w:t>-</w:t>
      </w:r>
    </w:p>
    <w:p w14:paraId="07583BFE" w14:textId="77777777" w:rsidR="00356A3B" w:rsidRDefault="00356A3B" w:rsidP="00356A3B">
      <w:pPr>
        <w:pStyle w:val="ListParagraph"/>
        <w:ind w:left="1080"/>
        <w:rPr>
          <w:sz w:val="56"/>
          <w:szCs w:val="56"/>
        </w:rPr>
      </w:pPr>
    </w:p>
    <w:p w14:paraId="725921CF" w14:textId="51B5C668" w:rsidR="00356A3B" w:rsidRPr="00A01968" w:rsidRDefault="00356A3B" w:rsidP="00356A3B">
      <w:pPr>
        <w:pStyle w:val="ListParagraph"/>
        <w:ind w:left="1080"/>
        <w:rPr>
          <w:sz w:val="56"/>
          <w:szCs w:val="56"/>
        </w:rPr>
      </w:pPr>
      <w:r>
        <w:rPr>
          <w:sz w:val="56"/>
          <w:szCs w:val="56"/>
        </w:rPr>
        <w:t xml:space="preserve">      </w:t>
      </w:r>
      <w:r w:rsidR="00DC1645">
        <w:rPr>
          <w:sz w:val="56"/>
          <w:szCs w:val="56"/>
        </w:rPr>
        <w:t xml:space="preserve">                            </w:t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E35105">
        <w:rPr>
          <w:sz w:val="56"/>
          <w:szCs w:val="56"/>
        </w:rPr>
        <w:tab/>
      </w:r>
      <w:r w:rsidR="00DC1645">
        <w:rPr>
          <w:sz w:val="56"/>
          <w:szCs w:val="56"/>
        </w:rPr>
        <w:t xml:space="preserve">    </w:t>
      </w:r>
      <w:r>
        <w:rPr>
          <w:sz w:val="56"/>
          <w:szCs w:val="56"/>
        </w:rPr>
        <w:t xml:space="preserve"> </w:t>
      </w:r>
      <w:r w:rsidR="00DC1645">
        <w:rPr>
          <w:noProof/>
        </w:rPr>
        <w:drawing>
          <wp:inline distT="0" distB="0" distL="0" distR="0" wp14:anchorId="6C958171" wp14:editId="3E93C390">
            <wp:extent cx="5353050" cy="1000125"/>
            <wp:effectExtent l="0" t="0" r="0" b="9525"/>
            <wp:docPr id="68859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9885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D8F" w14:textId="77777777" w:rsidR="00761930" w:rsidRDefault="00761930" w:rsidP="00761930">
      <w:pPr>
        <w:ind w:left="1170"/>
        <w:rPr>
          <w:b/>
          <w:bCs/>
          <w:sz w:val="52"/>
          <w:szCs w:val="52"/>
        </w:rPr>
      </w:pPr>
    </w:p>
    <w:p w14:paraId="62282D88" w14:textId="67C0A81C" w:rsidR="00DC1645" w:rsidRDefault="00761930" w:rsidP="00761930">
      <w:pPr>
        <w:ind w:left="117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</w:t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 xml:space="preserve"> </w:t>
      </w:r>
      <w:proofErr w:type="gramStart"/>
      <w:r w:rsidR="00DC1645" w:rsidRPr="00E35105">
        <w:rPr>
          <w:b/>
          <w:bCs/>
          <w:color w:val="FF0000"/>
          <w:sz w:val="52"/>
          <w:szCs w:val="52"/>
        </w:rPr>
        <w:t>Output :</w:t>
      </w:r>
      <w:proofErr w:type="gramEnd"/>
      <w:r w:rsidR="00DC1645" w:rsidRPr="00E35105">
        <w:rPr>
          <w:b/>
          <w:bCs/>
          <w:color w:val="FF0000"/>
          <w:sz w:val="52"/>
          <w:szCs w:val="52"/>
        </w:rPr>
        <w:t>-</w:t>
      </w:r>
    </w:p>
    <w:p w14:paraId="597589F3" w14:textId="77777777" w:rsidR="00DC1645" w:rsidRDefault="00DC1645" w:rsidP="00761930">
      <w:pPr>
        <w:ind w:left="117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</w:t>
      </w:r>
    </w:p>
    <w:p w14:paraId="20D2855A" w14:textId="3BB4DB9B" w:rsidR="00761930" w:rsidRPr="00761930" w:rsidRDefault="00DC1645" w:rsidP="00761930">
      <w:pPr>
        <w:ind w:left="117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    </w:t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 xml:space="preserve">         </w:t>
      </w:r>
      <w:r>
        <w:rPr>
          <w:noProof/>
        </w:rPr>
        <w:drawing>
          <wp:inline distT="0" distB="0" distL="0" distR="0" wp14:anchorId="794851A3" wp14:editId="07BABF18">
            <wp:extent cx="3780692" cy="3437255"/>
            <wp:effectExtent l="0" t="0" r="0" b="0"/>
            <wp:docPr id="82469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94285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785555" cy="34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930">
        <w:rPr>
          <w:b/>
          <w:bCs/>
          <w:sz w:val="52"/>
          <w:szCs w:val="52"/>
        </w:rPr>
        <w:t xml:space="preserve"> </w:t>
      </w:r>
    </w:p>
    <w:p w14:paraId="63E88F2A" w14:textId="501EFB85" w:rsidR="007714E5" w:rsidRDefault="007714E5" w:rsidP="00E35105">
      <w:pPr>
        <w:jc w:val="center"/>
        <w:rPr>
          <w:b/>
          <w:bCs/>
          <w:color w:val="00B0F0"/>
          <w:sz w:val="72"/>
          <w:szCs w:val="72"/>
        </w:rPr>
      </w:pPr>
      <w:r w:rsidRPr="00E35105">
        <w:rPr>
          <w:b/>
          <w:bCs/>
          <w:color w:val="00B0F0"/>
          <w:sz w:val="72"/>
          <w:szCs w:val="72"/>
        </w:rPr>
        <w:lastRenderedPageBreak/>
        <w:t>Cursor</w:t>
      </w:r>
    </w:p>
    <w:p w14:paraId="2529CA3A" w14:textId="77777777" w:rsidR="00E35105" w:rsidRDefault="00E35105" w:rsidP="00E35105">
      <w:pPr>
        <w:jc w:val="center"/>
        <w:rPr>
          <w:b/>
          <w:bCs/>
          <w:color w:val="00B0F0"/>
          <w:sz w:val="72"/>
          <w:szCs w:val="72"/>
        </w:rPr>
      </w:pPr>
    </w:p>
    <w:p w14:paraId="19E95F35" w14:textId="77777777" w:rsidR="00E35105" w:rsidRPr="00E35105" w:rsidRDefault="00E35105" w:rsidP="00E35105">
      <w:pPr>
        <w:jc w:val="center"/>
        <w:rPr>
          <w:sz w:val="52"/>
          <w:szCs w:val="52"/>
          <w:lang w:val="en-IN"/>
        </w:rPr>
      </w:pPr>
      <w:r w:rsidRPr="00E35105">
        <w:rPr>
          <w:sz w:val="52"/>
          <w:szCs w:val="52"/>
        </w:rPr>
        <w:t xml:space="preserve">a </w:t>
      </w:r>
      <w:r w:rsidRPr="00E35105">
        <w:rPr>
          <w:b/>
          <w:bCs/>
          <w:sz w:val="52"/>
          <w:szCs w:val="52"/>
        </w:rPr>
        <w:t>cursor</w:t>
      </w:r>
      <w:r w:rsidRPr="00E35105">
        <w:rPr>
          <w:sz w:val="52"/>
          <w:szCs w:val="52"/>
        </w:rPr>
        <w:t xml:space="preserve"> is a database object used to retrieve, manipulate, and navigate through a result set one row at a time.</w:t>
      </w:r>
    </w:p>
    <w:p w14:paraId="5FB5F7BE" w14:textId="77777777" w:rsidR="00E35105" w:rsidRPr="00E35105" w:rsidRDefault="00E35105" w:rsidP="00E35105">
      <w:pPr>
        <w:jc w:val="center"/>
        <w:rPr>
          <w:color w:val="00B0F0"/>
          <w:sz w:val="52"/>
          <w:szCs w:val="52"/>
        </w:rPr>
      </w:pPr>
    </w:p>
    <w:p w14:paraId="1F9F66DF" w14:textId="77777777" w:rsidR="007714E5" w:rsidRDefault="007714E5" w:rsidP="00134F4E">
      <w:pPr>
        <w:rPr>
          <w:sz w:val="52"/>
          <w:szCs w:val="52"/>
        </w:rPr>
      </w:pPr>
    </w:p>
    <w:p w14:paraId="0731D533" w14:textId="77777777" w:rsidR="00E35105" w:rsidRDefault="007714E5" w:rsidP="00134F4E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</w:t>
      </w:r>
      <w:r w:rsidR="00E35105">
        <w:rPr>
          <w:sz w:val="52"/>
          <w:szCs w:val="52"/>
        </w:rPr>
        <w:tab/>
      </w:r>
      <w:r w:rsidR="00E35105">
        <w:rPr>
          <w:sz w:val="52"/>
          <w:szCs w:val="52"/>
        </w:rPr>
        <w:tab/>
      </w:r>
      <w:r w:rsidR="00E35105">
        <w:rPr>
          <w:sz w:val="52"/>
          <w:szCs w:val="52"/>
        </w:rPr>
        <w:tab/>
      </w:r>
      <w:r w:rsidR="00E35105">
        <w:rPr>
          <w:sz w:val="52"/>
          <w:szCs w:val="52"/>
        </w:rPr>
        <w:tab/>
      </w:r>
    </w:p>
    <w:p w14:paraId="191B5BC7" w14:textId="44A84A29" w:rsidR="00633C85" w:rsidRDefault="007714E5" w:rsidP="00E35105">
      <w:pPr>
        <w:ind w:left="8640" w:firstLine="720"/>
        <w:rPr>
          <w:sz w:val="52"/>
          <w:szCs w:val="52"/>
        </w:rPr>
      </w:pPr>
      <w:r>
        <w:rPr>
          <w:sz w:val="52"/>
          <w:szCs w:val="52"/>
        </w:rPr>
        <w:t xml:space="preserve">    </w:t>
      </w:r>
      <w:r>
        <w:rPr>
          <w:noProof/>
        </w:rPr>
        <w:drawing>
          <wp:inline distT="0" distB="0" distL="0" distR="0" wp14:anchorId="1C07ECAF" wp14:editId="44B143D3">
            <wp:extent cx="5029200" cy="2952750"/>
            <wp:effectExtent l="152400" t="152400" r="361950" b="361950"/>
            <wp:docPr id="36637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618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714E5">
        <w:rPr>
          <w:sz w:val="52"/>
          <w:szCs w:val="52"/>
        </w:rPr>
        <w:t xml:space="preserve"> </w:t>
      </w:r>
    </w:p>
    <w:p w14:paraId="04628F24" w14:textId="091551F6" w:rsidR="007714E5" w:rsidRDefault="007714E5" w:rsidP="00134F4E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               Call </w:t>
      </w:r>
      <w:proofErr w:type="gramStart"/>
      <w:r>
        <w:rPr>
          <w:sz w:val="52"/>
          <w:szCs w:val="52"/>
        </w:rPr>
        <w:t>cursor :</w:t>
      </w:r>
      <w:proofErr w:type="gramEnd"/>
      <w:r>
        <w:rPr>
          <w:sz w:val="52"/>
          <w:szCs w:val="52"/>
        </w:rPr>
        <w:t>-</w:t>
      </w:r>
    </w:p>
    <w:p w14:paraId="57BBA088" w14:textId="29DD6B7A" w:rsidR="007714E5" w:rsidRPr="007714E5" w:rsidRDefault="007714E5" w:rsidP="00134F4E">
      <w:pPr>
        <w:rPr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   </w:t>
      </w:r>
      <w:r>
        <w:rPr>
          <w:b/>
          <w:bCs/>
          <w:color w:val="FF0000"/>
          <w:sz w:val="52"/>
          <w:szCs w:val="52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C0314EB" wp14:editId="540532A5">
            <wp:extent cx="2628900" cy="495300"/>
            <wp:effectExtent l="152400" t="152400" r="361950" b="361950"/>
            <wp:docPr id="111681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618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ADE25" w14:textId="77777777" w:rsidR="00633C85" w:rsidRDefault="00633C85" w:rsidP="00134F4E">
      <w:pPr>
        <w:rPr>
          <w:sz w:val="52"/>
          <w:szCs w:val="52"/>
        </w:rPr>
      </w:pPr>
    </w:p>
    <w:p w14:paraId="5AE78912" w14:textId="77777777" w:rsidR="00633C85" w:rsidRDefault="00633C85" w:rsidP="00134F4E">
      <w:pPr>
        <w:rPr>
          <w:sz w:val="52"/>
          <w:szCs w:val="52"/>
        </w:rPr>
      </w:pPr>
    </w:p>
    <w:p w14:paraId="50DE2DDD" w14:textId="2D299F2B" w:rsidR="007714E5" w:rsidRDefault="007714E5" w:rsidP="00134F4E">
      <w:pPr>
        <w:rPr>
          <w:b/>
          <w:bCs/>
          <w:color w:val="FF0000"/>
          <w:sz w:val="52"/>
          <w:szCs w:val="52"/>
        </w:rPr>
      </w:pPr>
      <w:r>
        <w:rPr>
          <w:sz w:val="52"/>
          <w:szCs w:val="52"/>
        </w:rPr>
        <w:t xml:space="preserve">                      </w:t>
      </w:r>
      <w:proofErr w:type="gramStart"/>
      <w:r w:rsidRPr="007714E5">
        <w:rPr>
          <w:b/>
          <w:bCs/>
          <w:color w:val="FF0000"/>
          <w:sz w:val="52"/>
          <w:szCs w:val="52"/>
        </w:rPr>
        <w:t>Output :</w:t>
      </w:r>
      <w:proofErr w:type="gramEnd"/>
      <w:r w:rsidRPr="007714E5">
        <w:rPr>
          <w:b/>
          <w:bCs/>
          <w:color w:val="FF0000"/>
          <w:sz w:val="52"/>
          <w:szCs w:val="52"/>
        </w:rPr>
        <w:t>-</w:t>
      </w:r>
      <w:r>
        <w:rPr>
          <w:b/>
          <w:bCs/>
          <w:color w:val="FF0000"/>
          <w:sz w:val="52"/>
          <w:szCs w:val="52"/>
        </w:rPr>
        <w:t xml:space="preserve"> </w:t>
      </w:r>
    </w:p>
    <w:p w14:paraId="767566C2" w14:textId="17ED3FB9" w:rsidR="007714E5" w:rsidRDefault="007714E5" w:rsidP="007714E5">
      <w:pPr>
        <w:ind w:left="4320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D6F8032" wp14:editId="42DDD1B5">
            <wp:extent cx="8613140" cy="1282013"/>
            <wp:effectExtent l="152400" t="152400" r="359410" b="356870"/>
            <wp:docPr id="212904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4047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8652548" cy="1287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9CB41" w14:textId="3E99A966" w:rsidR="007714E5" w:rsidRDefault="007714E5" w:rsidP="00134F4E">
      <w:pPr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</w:t>
      </w:r>
    </w:p>
    <w:p w14:paraId="1E484292" w14:textId="77777777" w:rsidR="007714E5" w:rsidRDefault="007714E5" w:rsidP="00134F4E">
      <w:pPr>
        <w:rPr>
          <w:b/>
          <w:bCs/>
          <w:color w:val="FF0000"/>
          <w:sz w:val="52"/>
          <w:szCs w:val="52"/>
        </w:rPr>
      </w:pPr>
    </w:p>
    <w:p w14:paraId="75FE910B" w14:textId="77777777" w:rsidR="007714E5" w:rsidRDefault="007714E5" w:rsidP="00134F4E">
      <w:pPr>
        <w:rPr>
          <w:b/>
          <w:bCs/>
          <w:color w:val="FF0000"/>
          <w:sz w:val="52"/>
          <w:szCs w:val="52"/>
        </w:rPr>
      </w:pPr>
    </w:p>
    <w:p w14:paraId="61F1B219" w14:textId="77777777" w:rsidR="007714E5" w:rsidRDefault="007714E5" w:rsidP="00134F4E">
      <w:pPr>
        <w:rPr>
          <w:b/>
          <w:bCs/>
          <w:color w:val="FF0000"/>
          <w:sz w:val="52"/>
          <w:szCs w:val="52"/>
        </w:rPr>
      </w:pPr>
    </w:p>
    <w:p w14:paraId="3CC383EB" w14:textId="77777777" w:rsidR="007714E5" w:rsidRDefault="007714E5" w:rsidP="00134F4E">
      <w:pPr>
        <w:rPr>
          <w:b/>
          <w:bCs/>
          <w:color w:val="FF0000"/>
          <w:sz w:val="52"/>
          <w:szCs w:val="52"/>
        </w:rPr>
      </w:pPr>
    </w:p>
    <w:p w14:paraId="69862E86" w14:textId="63013289" w:rsidR="007714E5" w:rsidRDefault="000B0BAE" w:rsidP="00E35105">
      <w:pPr>
        <w:jc w:val="center"/>
        <w:rPr>
          <w:b/>
          <w:bCs/>
          <w:color w:val="00B0F0"/>
          <w:sz w:val="72"/>
          <w:szCs w:val="72"/>
        </w:rPr>
      </w:pPr>
      <w:r w:rsidRPr="00E35105">
        <w:rPr>
          <w:b/>
          <w:bCs/>
          <w:color w:val="00B0F0"/>
          <w:sz w:val="72"/>
          <w:szCs w:val="72"/>
        </w:rPr>
        <w:lastRenderedPageBreak/>
        <w:t>Store Procedure</w:t>
      </w:r>
    </w:p>
    <w:p w14:paraId="690690D6" w14:textId="77777777" w:rsidR="00E35105" w:rsidRPr="00E35105" w:rsidRDefault="00E35105" w:rsidP="00E35105">
      <w:pPr>
        <w:jc w:val="center"/>
        <w:rPr>
          <w:b/>
          <w:bCs/>
          <w:color w:val="000000" w:themeColor="text1"/>
          <w:sz w:val="72"/>
          <w:szCs w:val="72"/>
        </w:rPr>
      </w:pPr>
    </w:p>
    <w:p w14:paraId="103C53FB" w14:textId="22AC0A88" w:rsidR="000B0BAE" w:rsidRPr="00E35105" w:rsidRDefault="00E35105" w:rsidP="00E35105">
      <w:pPr>
        <w:jc w:val="center"/>
        <w:rPr>
          <w:b/>
          <w:bCs/>
          <w:color w:val="000000" w:themeColor="text1"/>
          <w:sz w:val="48"/>
          <w:szCs w:val="48"/>
          <w:lang w:val="en-IN"/>
        </w:rPr>
      </w:pPr>
      <w:r w:rsidRPr="00E35105">
        <w:rPr>
          <w:b/>
          <w:bCs/>
          <w:color w:val="000000" w:themeColor="text1"/>
          <w:sz w:val="48"/>
          <w:szCs w:val="48"/>
        </w:rPr>
        <w:t>A stored procedure in SQL is a saved set of SQL commands that you can run as a single operation.</w:t>
      </w:r>
    </w:p>
    <w:p w14:paraId="29C64202" w14:textId="2878211F" w:rsidR="000B0BAE" w:rsidRDefault="000B0BAE" w:rsidP="00134F4E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          </w:t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proofErr w:type="gramStart"/>
      <w:r w:rsidR="00E35105" w:rsidRPr="000B0BAE">
        <w:rPr>
          <w:sz w:val="52"/>
          <w:szCs w:val="52"/>
        </w:rPr>
        <w:t>Call :</w:t>
      </w:r>
      <w:proofErr w:type="gramEnd"/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 xml:space="preserve">   </w:t>
      </w:r>
      <w:r>
        <w:rPr>
          <w:noProof/>
        </w:rPr>
        <w:drawing>
          <wp:inline distT="0" distB="0" distL="0" distR="0" wp14:anchorId="0A3A78DD" wp14:editId="51E660CA">
            <wp:extent cx="4572000" cy="1552575"/>
            <wp:effectExtent l="152400" t="152400" r="361950" b="371475"/>
            <wp:docPr id="84937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7577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F9B3B" w14:textId="633F9D76" w:rsidR="000B0BAE" w:rsidRPr="00E35105" w:rsidRDefault="000B0BAE" w:rsidP="00134F4E">
      <w:pPr>
        <w:rPr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</w:t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 xml:space="preserve">   </w:t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>
        <w:rPr>
          <w:noProof/>
        </w:rPr>
        <w:drawing>
          <wp:inline distT="0" distB="0" distL="0" distR="0" wp14:anchorId="18A6B01D" wp14:editId="1802DFB5">
            <wp:extent cx="3067050" cy="647700"/>
            <wp:effectExtent l="152400" t="152400" r="361950" b="361950"/>
            <wp:docPr id="61793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412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32336" w14:textId="2727A838" w:rsidR="000B0BAE" w:rsidRDefault="000B0BAE" w:rsidP="00134F4E">
      <w:pPr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</w:t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r w:rsidR="00E35105">
        <w:rPr>
          <w:b/>
          <w:bCs/>
          <w:sz w:val="52"/>
          <w:szCs w:val="52"/>
        </w:rPr>
        <w:tab/>
      </w:r>
      <w:proofErr w:type="gramStart"/>
      <w:r w:rsidRPr="000B0BAE">
        <w:rPr>
          <w:b/>
          <w:bCs/>
          <w:color w:val="FF0000"/>
          <w:sz w:val="52"/>
          <w:szCs w:val="52"/>
        </w:rPr>
        <w:t>Output :</w:t>
      </w:r>
      <w:proofErr w:type="gramEnd"/>
      <w:r w:rsidRPr="000B0BAE">
        <w:rPr>
          <w:b/>
          <w:bCs/>
          <w:color w:val="FF0000"/>
          <w:sz w:val="52"/>
          <w:szCs w:val="52"/>
        </w:rPr>
        <w:t>-</w:t>
      </w:r>
    </w:p>
    <w:p w14:paraId="71C44FA1" w14:textId="376D3985" w:rsidR="000B0BAE" w:rsidRDefault="000B0BAE" w:rsidP="00134F4E">
      <w:pPr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 xml:space="preserve">                                                            </w:t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 w:rsidR="00E35105">
        <w:rPr>
          <w:b/>
          <w:bCs/>
          <w:color w:val="FF0000"/>
          <w:sz w:val="52"/>
          <w:szCs w:val="52"/>
        </w:rPr>
        <w:tab/>
      </w:r>
      <w:r>
        <w:rPr>
          <w:b/>
          <w:bCs/>
          <w:color w:val="FF0000"/>
          <w:sz w:val="52"/>
          <w:szCs w:val="52"/>
        </w:rPr>
        <w:t xml:space="preserve">  </w:t>
      </w:r>
      <w:r>
        <w:rPr>
          <w:noProof/>
        </w:rPr>
        <w:drawing>
          <wp:inline distT="0" distB="0" distL="0" distR="0" wp14:anchorId="33F3ED10" wp14:editId="485FCCD1">
            <wp:extent cx="1406769" cy="1036955"/>
            <wp:effectExtent l="0" t="0" r="3175" b="0"/>
            <wp:docPr id="3472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06675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11497" cy="10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063F" w14:textId="29806041" w:rsidR="000B0BAE" w:rsidRDefault="000B0BAE" w:rsidP="00E35105">
      <w:pPr>
        <w:jc w:val="center"/>
        <w:rPr>
          <w:b/>
          <w:bCs/>
          <w:color w:val="00B0F0"/>
          <w:sz w:val="72"/>
          <w:szCs w:val="72"/>
        </w:rPr>
      </w:pPr>
      <w:r w:rsidRPr="00E35105">
        <w:rPr>
          <w:b/>
          <w:bCs/>
          <w:color w:val="00B0F0"/>
          <w:sz w:val="72"/>
          <w:szCs w:val="72"/>
        </w:rPr>
        <w:lastRenderedPageBreak/>
        <w:t>Triggers</w:t>
      </w:r>
    </w:p>
    <w:p w14:paraId="0B819294" w14:textId="77777777" w:rsidR="00E35105" w:rsidRDefault="00E35105" w:rsidP="00E35105">
      <w:pPr>
        <w:jc w:val="center"/>
        <w:rPr>
          <w:b/>
          <w:bCs/>
          <w:color w:val="00B0F0"/>
          <w:sz w:val="72"/>
          <w:szCs w:val="72"/>
        </w:rPr>
      </w:pPr>
    </w:p>
    <w:p w14:paraId="48309032" w14:textId="27091F6B" w:rsidR="000B0BAE" w:rsidRPr="00E35105" w:rsidRDefault="00E35105" w:rsidP="00E35105">
      <w:pPr>
        <w:jc w:val="center"/>
        <w:rPr>
          <w:b/>
          <w:bCs/>
          <w:sz w:val="48"/>
          <w:szCs w:val="48"/>
          <w:lang w:val="en-IN"/>
        </w:rPr>
      </w:pPr>
      <w:r w:rsidRPr="00E35105">
        <w:rPr>
          <w:b/>
          <w:bCs/>
          <w:sz w:val="48"/>
          <w:szCs w:val="48"/>
        </w:rPr>
        <w:t>A trigger in SQL is a special type of stored procedure that automatically executes in response to certain events on a table, such as insertions, updates, or deletions.</w:t>
      </w:r>
    </w:p>
    <w:p w14:paraId="6C73DCBE" w14:textId="54C1FAD5" w:rsidR="000B0BAE" w:rsidRDefault="000B0BAE" w:rsidP="000B0BAE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    </w:t>
      </w:r>
      <w:r w:rsidR="00AD1CE0">
        <w:rPr>
          <w:b/>
          <w:bCs/>
          <w:sz w:val="72"/>
          <w:szCs w:val="72"/>
        </w:rPr>
        <w:t xml:space="preserve">                               </w:t>
      </w:r>
      <w:r>
        <w:rPr>
          <w:b/>
          <w:bCs/>
          <w:sz w:val="72"/>
          <w:szCs w:val="72"/>
        </w:rPr>
        <w:t xml:space="preserve"> </w:t>
      </w:r>
      <w:r w:rsidR="00AD1CE0">
        <w:rPr>
          <w:noProof/>
        </w:rPr>
        <w:drawing>
          <wp:inline distT="0" distB="0" distL="0" distR="0" wp14:anchorId="0431AF7D" wp14:editId="279A7620">
            <wp:extent cx="3181350" cy="2352675"/>
            <wp:effectExtent l="152400" t="152400" r="361950" b="371475"/>
            <wp:docPr id="28765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50442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D0B42" w14:textId="05CB2F56" w:rsidR="00AD1CE0" w:rsidRDefault="00AD1CE0" w:rsidP="000B0BAE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                  </w:t>
      </w:r>
      <w:proofErr w:type="gramStart"/>
      <w:r w:rsidR="00E35105" w:rsidRPr="00E35105">
        <w:rPr>
          <w:b/>
          <w:bCs/>
          <w:color w:val="FF0000"/>
          <w:sz w:val="72"/>
          <w:szCs w:val="72"/>
        </w:rPr>
        <w:t>Run :</w:t>
      </w:r>
      <w:proofErr w:type="gramEnd"/>
      <w:r w:rsidR="00E35105" w:rsidRPr="00E35105">
        <w:rPr>
          <w:b/>
          <w:bCs/>
          <w:color w:val="FF0000"/>
          <w:sz w:val="72"/>
          <w:szCs w:val="72"/>
        </w:rPr>
        <w:t>-</w:t>
      </w:r>
    </w:p>
    <w:p w14:paraId="1346EEC5" w14:textId="5AC04877" w:rsidR="00AD1CE0" w:rsidRDefault="00AD1CE0" w:rsidP="000B0BAE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                                     </w:t>
      </w:r>
      <w:r>
        <w:rPr>
          <w:noProof/>
        </w:rPr>
        <w:drawing>
          <wp:inline distT="0" distB="0" distL="0" distR="0" wp14:anchorId="0EAAB72E" wp14:editId="51ED3E8D">
            <wp:extent cx="3133725" cy="571500"/>
            <wp:effectExtent l="152400" t="152400" r="371475" b="361950"/>
            <wp:docPr id="131212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2419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7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01570" w14:textId="77777777" w:rsidR="00E35105" w:rsidRPr="00E35105" w:rsidRDefault="00E35105" w:rsidP="000B0BAE">
      <w:pPr>
        <w:rPr>
          <w:b/>
          <w:bCs/>
          <w:sz w:val="48"/>
          <w:szCs w:val="48"/>
        </w:rPr>
      </w:pPr>
    </w:p>
    <w:p w14:paraId="2FF7733F" w14:textId="7E7EEC8E" w:rsidR="00AD1CE0" w:rsidRDefault="00AD1CE0" w:rsidP="000B0BAE">
      <w:pPr>
        <w:rPr>
          <w:b/>
          <w:bCs/>
          <w:color w:val="FF0000"/>
          <w:sz w:val="56"/>
          <w:szCs w:val="56"/>
        </w:rPr>
      </w:pPr>
      <w:r>
        <w:rPr>
          <w:b/>
          <w:bCs/>
          <w:sz w:val="72"/>
          <w:szCs w:val="72"/>
        </w:rPr>
        <w:lastRenderedPageBreak/>
        <w:t xml:space="preserve">                            </w:t>
      </w:r>
      <w:r w:rsidR="00E35105">
        <w:rPr>
          <w:b/>
          <w:bCs/>
          <w:sz w:val="72"/>
          <w:szCs w:val="72"/>
        </w:rPr>
        <w:tab/>
      </w:r>
      <w:r w:rsidR="00E35105">
        <w:rPr>
          <w:b/>
          <w:bCs/>
          <w:sz w:val="72"/>
          <w:szCs w:val="72"/>
        </w:rPr>
        <w:tab/>
      </w:r>
      <w:r w:rsidR="00E35105">
        <w:rPr>
          <w:b/>
          <w:bCs/>
          <w:sz w:val="72"/>
          <w:szCs w:val="72"/>
        </w:rPr>
        <w:tab/>
      </w:r>
      <w:r w:rsidR="00E35105">
        <w:rPr>
          <w:b/>
          <w:bCs/>
          <w:sz w:val="72"/>
          <w:szCs w:val="72"/>
        </w:rPr>
        <w:tab/>
      </w:r>
      <w:r w:rsidRPr="00AD1CE0">
        <w:rPr>
          <w:b/>
          <w:bCs/>
          <w:color w:val="FF0000"/>
          <w:sz w:val="56"/>
          <w:szCs w:val="56"/>
        </w:rPr>
        <w:t>Output:</w:t>
      </w:r>
    </w:p>
    <w:p w14:paraId="078B5BFD" w14:textId="3B292772" w:rsidR="00AD1CE0" w:rsidRDefault="00AD1CE0" w:rsidP="000B0BAE">
      <w:pPr>
        <w:rPr>
          <w:b/>
          <w:bCs/>
          <w:sz w:val="72"/>
          <w:szCs w:val="72"/>
        </w:rPr>
      </w:pPr>
      <w:r>
        <w:rPr>
          <w:b/>
          <w:bCs/>
          <w:color w:val="FF0000"/>
          <w:sz w:val="56"/>
          <w:szCs w:val="56"/>
        </w:rPr>
        <w:t xml:space="preserve">                                              </w:t>
      </w:r>
      <w:r w:rsidR="00E35105">
        <w:rPr>
          <w:b/>
          <w:bCs/>
          <w:color w:val="FF0000"/>
          <w:sz w:val="56"/>
          <w:szCs w:val="56"/>
        </w:rPr>
        <w:tab/>
      </w:r>
      <w:r w:rsidR="00E35105">
        <w:rPr>
          <w:b/>
          <w:bCs/>
          <w:color w:val="FF0000"/>
          <w:sz w:val="56"/>
          <w:szCs w:val="56"/>
        </w:rPr>
        <w:tab/>
      </w:r>
      <w:r w:rsidR="00E35105">
        <w:rPr>
          <w:b/>
          <w:bCs/>
          <w:color w:val="FF0000"/>
          <w:sz w:val="56"/>
          <w:szCs w:val="56"/>
        </w:rPr>
        <w:tab/>
      </w:r>
      <w:r w:rsidR="00E35105">
        <w:rPr>
          <w:b/>
          <w:bCs/>
          <w:color w:val="FF0000"/>
          <w:sz w:val="56"/>
          <w:szCs w:val="56"/>
        </w:rPr>
        <w:tab/>
      </w:r>
      <w:r w:rsidR="00E35105">
        <w:rPr>
          <w:b/>
          <w:bCs/>
          <w:color w:val="FF0000"/>
          <w:sz w:val="56"/>
          <w:szCs w:val="56"/>
        </w:rPr>
        <w:tab/>
      </w:r>
      <w:r w:rsidR="00E35105">
        <w:rPr>
          <w:b/>
          <w:bCs/>
          <w:color w:val="FF0000"/>
          <w:sz w:val="56"/>
          <w:szCs w:val="56"/>
        </w:rPr>
        <w:tab/>
      </w:r>
      <w:r w:rsidR="00E35105">
        <w:rPr>
          <w:b/>
          <w:bCs/>
          <w:color w:val="FF0000"/>
          <w:sz w:val="56"/>
          <w:szCs w:val="56"/>
        </w:rPr>
        <w:tab/>
      </w:r>
      <w:r>
        <w:rPr>
          <w:b/>
          <w:bCs/>
          <w:color w:val="FF0000"/>
          <w:sz w:val="56"/>
          <w:szCs w:val="56"/>
        </w:rPr>
        <w:t xml:space="preserve">   </w:t>
      </w:r>
      <w:r>
        <w:rPr>
          <w:noProof/>
        </w:rPr>
        <w:drawing>
          <wp:inline distT="0" distB="0" distL="0" distR="0" wp14:anchorId="2812AD5D" wp14:editId="723C87A3">
            <wp:extent cx="2505808" cy="1397635"/>
            <wp:effectExtent l="0" t="0" r="8890" b="0"/>
            <wp:docPr id="138405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57752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09773" cy="13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CC15" w14:textId="6F477953" w:rsidR="00AD1CE0" w:rsidRPr="000B0BAE" w:rsidRDefault="00AD1CE0" w:rsidP="000B0BAE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        </w:t>
      </w:r>
    </w:p>
    <w:p w14:paraId="2D57795C" w14:textId="2939D20D" w:rsidR="000B0BAE" w:rsidRPr="000B0BAE" w:rsidRDefault="000B0BAE" w:rsidP="00134F4E">
      <w:pPr>
        <w:rPr>
          <w:b/>
          <w:bCs/>
          <w:color w:val="FF0000"/>
          <w:sz w:val="52"/>
          <w:szCs w:val="52"/>
        </w:rPr>
      </w:pPr>
    </w:p>
    <w:p w14:paraId="134C623F" w14:textId="77777777" w:rsidR="000B0BAE" w:rsidRDefault="000B0BAE" w:rsidP="00134F4E">
      <w:pPr>
        <w:rPr>
          <w:b/>
          <w:bCs/>
          <w:sz w:val="52"/>
          <w:szCs w:val="52"/>
        </w:rPr>
      </w:pPr>
    </w:p>
    <w:p w14:paraId="68AABB19" w14:textId="3AEC4ECD" w:rsidR="000B0BAE" w:rsidRPr="007714E5" w:rsidRDefault="000B0BAE" w:rsidP="00134F4E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      </w:t>
      </w:r>
    </w:p>
    <w:p w14:paraId="455C0934" w14:textId="77777777" w:rsidR="00633C85" w:rsidRDefault="00633C85" w:rsidP="00134F4E">
      <w:pPr>
        <w:rPr>
          <w:sz w:val="52"/>
          <w:szCs w:val="52"/>
        </w:rPr>
      </w:pPr>
    </w:p>
    <w:p w14:paraId="21447878" w14:textId="39F72FDD" w:rsidR="00633C85" w:rsidRDefault="00633C85" w:rsidP="00134F4E">
      <w:pPr>
        <w:rPr>
          <w:sz w:val="52"/>
          <w:szCs w:val="52"/>
        </w:rPr>
      </w:pPr>
    </w:p>
    <w:p w14:paraId="23B0B4BA" w14:textId="77777777" w:rsidR="00E35105" w:rsidRDefault="00E35105" w:rsidP="00134F4E">
      <w:pPr>
        <w:rPr>
          <w:sz w:val="52"/>
          <w:szCs w:val="52"/>
        </w:rPr>
      </w:pPr>
    </w:p>
    <w:p w14:paraId="45DD71EB" w14:textId="77777777" w:rsidR="00E35105" w:rsidRDefault="00E35105" w:rsidP="00134F4E">
      <w:pPr>
        <w:rPr>
          <w:sz w:val="52"/>
          <w:szCs w:val="52"/>
        </w:rPr>
      </w:pPr>
    </w:p>
    <w:p w14:paraId="44D1A9FD" w14:textId="77777777" w:rsidR="00E35105" w:rsidRDefault="00E35105" w:rsidP="00134F4E">
      <w:pPr>
        <w:rPr>
          <w:sz w:val="52"/>
          <w:szCs w:val="52"/>
        </w:rPr>
      </w:pPr>
    </w:p>
    <w:p w14:paraId="6C8ADAF7" w14:textId="77777777" w:rsidR="00E35105" w:rsidRDefault="00E35105" w:rsidP="00134F4E">
      <w:pPr>
        <w:rPr>
          <w:sz w:val="52"/>
          <w:szCs w:val="52"/>
        </w:rPr>
      </w:pPr>
    </w:p>
    <w:p w14:paraId="4A044C29" w14:textId="77777777" w:rsidR="00E35105" w:rsidRDefault="00E35105" w:rsidP="00134F4E">
      <w:pPr>
        <w:rPr>
          <w:sz w:val="52"/>
          <w:szCs w:val="52"/>
        </w:rPr>
      </w:pPr>
    </w:p>
    <w:p w14:paraId="415003AF" w14:textId="77777777" w:rsidR="00E35105" w:rsidRDefault="00E35105" w:rsidP="00134F4E">
      <w:pPr>
        <w:rPr>
          <w:sz w:val="52"/>
          <w:szCs w:val="52"/>
        </w:rPr>
      </w:pPr>
    </w:p>
    <w:p w14:paraId="5AEAE489" w14:textId="77777777" w:rsidR="00E35105" w:rsidRDefault="00E35105" w:rsidP="00134F4E">
      <w:pPr>
        <w:rPr>
          <w:sz w:val="52"/>
          <w:szCs w:val="52"/>
        </w:rPr>
      </w:pPr>
    </w:p>
    <w:p w14:paraId="52EA192A" w14:textId="77777777" w:rsidR="00E35105" w:rsidRDefault="00E35105" w:rsidP="00134F4E">
      <w:pPr>
        <w:rPr>
          <w:sz w:val="52"/>
          <w:szCs w:val="52"/>
        </w:rPr>
      </w:pPr>
    </w:p>
    <w:p w14:paraId="7E2B96F7" w14:textId="77777777" w:rsidR="00E35105" w:rsidRDefault="00E35105" w:rsidP="00134F4E">
      <w:pPr>
        <w:rPr>
          <w:sz w:val="52"/>
          <w:szCs w:val="52"/>
        </w:rPr>
      </w:pPr>
    </w:p>
    <w:p w14:paraId="12C1489C" w14:textId="77777777" w:rsidR="00E35105" w:rsidRDefault="00E35105" w:rsidP="00134F4E">
      <w:pPr>
        <w:rPr>
          <w:sz w:val="52"/>
          <w:szCs w:val="52"/>
        </w:rPr>
      </w:pPr>
    </w:p>
    <w:p w14:paraId="75E9F128" w14:textId="77777777" w:rsidR="00E35105" w:rsidRDefault="00E35105" w:rsidP="00134F4E">
      <w:pPr>
        <w:rPr>
          <w:sz w:val="52"/>
          <w:szCs w:val="52"/>
        </w:rPr>
      </w:pPr>
    </w:p>
    <w:p w14:paraId="59D505B5" w14:textId="11CD4F03" w:rsidR="00E35105" w:rsidRPr="00E35105" w:rsidRDefault="00E35105" w:rsidP="00E35105">
      <w:pPr>
        <w:jc w:val="center"/>
        <w:rPr>
          <w:sz w:val="240"/>
          <w:szCs w:val="240"/>
        </w:rPr>
      </w:pPr>
      <w:r w:rsidRPr="00E35105">
        <w:rPr>
          <w:sz w:val="240"/>
          <w:szCs w:val="240"/>
        </w:rPr>
        <w:t>END</w:t>
      </w:r>
    </w:p>
    <w:sectPr w:rsidR="00E35105" w:rsidRPr="00E35105" w:rsidSect="000E0762">
      <w:pgSz w:w="20160" w:h="12240" w:orient="landscape" w:code="5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2" type="#_x0000_t75" alt="Tropical scene with solid fill" style="width:38.55pt;height:35.1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" o:bullet="t">
        <v:imagedata r:id="rId1" o:title="" croptop="-923f" cropbottom="-1292f" cropleft="-4096f" cropright="-3072f"/>
      </v:shape>
    </w:pict>
  </w:numPicBullet>
  <w:numPicBullet w:numPicBulletId="1">
    <w:pict>
      <v:shape id="_x0000_i1223" type="#_x0000_t75" alt="Arrow: Straight with solid fill" style="width:15.45pt;height:28.3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" o:bullet="t">
        <v:imagedata r:id="rId2" o:title="" cropleft="-28512f" cropright="-26172f"/>
      </v:shape>
    </w:pict>
  </w:numPicBullet>
  <w:numPicBullet w:numPicBulletId="2">
    <w:pict>
      <v:shape id="_x0000_i1224" type="#_x0000_t75" alt="Arrow: Straight with solid fill" style="width:15.45pt;height:28.3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" o:bullet="t">
        <v:imagedata r:id="rId3" o:title="" cropleft="-25842f" cropright="-25429f"/>
      </v:shape>
    </w:pict>
  </w:numPicBullet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857351A"/>
    <w:multiLevelType w:val="hybridMultilevel"/>
    <w:tmpl w:val="E7788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11321C"/>
    <w:multiLevelType w:val="hybridMultilevel"/>
    <w:tmpl w:val="8578D3EC"/>
    <w:lvl w:ilvl="0" w:tplc="609487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BFEC78EA">
      <w:start w:val="1"/>
      <w:numFmt w:val="decimal"/>
      <w:lvlText w:val="%3)"/>
      <w:lvlJc w:val="right"/>
      <w:pPr>
        <w:ind w:left="2160" w:hanging="180"/>
      </w:pPr>
      <w:rPr>
        <w:rFonts w:asciiTheme="minorHAnsi" w:eastAsiaTheme="minorHAnsi" w:hAnsiTheme="minorHAnsi" w:cstheme="minorBidi"/>
        <w:b/>
        <w:bCs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193572B"/>
    <w:multiLevelType w:val="hybridMultilevel"/>
    <w:tmpl w:val="F734085C"/>
    <w:lvl w:ilvl="0" w:tplc="E8BAE11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4E5B2C"/>
    <w:multiLevelType w:val="hybridMultilevel"/>
    <w:tmpl w:val="2D6E1C4C"/>
    <w:lvl w:ilvl="0" w:tplc="99168EE4">
      <w:start w:val="1"/>
      <w:numFmt w:val="decimal"/>
      <w:lvlText w:val="%1)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 w15:restartNumberingAfterBreak="0">
    <w:nsid w:val="12D4092A"/>
    <w:multiLevelType w:val="hybridMultilevel"/>
    <w:tmpl w:val="AAB4710C"/>
    <w:lvl w:ilvl="0" w:tplc="C5E214D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763785"/>
    <w:multiLevelType w:val="hybridMultilevel"/>
    <w:tmpl w:val="E38648AE"/>
    <w:lvl w:ilvl="0" w:tplc="CD62E750">
      <w:start w:val="1"/>
      <w:numFmt w:val="decimal"/>
      <w:lvlText w:val="%1)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803331"/>
    <w:multiLevelType w:val="hybridMultilevel"/>
    <w:tmpl w:val="948E83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4E24CEE"/>
    <w:multiLevelType w:val="hybridMultilevel"/>
    <w:tmpl w:val="4C6C20EA"/>
    <w:lvl w:ilvl="0" w:tplc="BFCCA76C">
      <w:start w:val="1"/>
      <w:numFmt w:val="decimal"/>
      <w:lvlText w:val="%1)"/>
      <w:lvlJc w:val="left"/>
      <w:pPr>
        <w:ind w:left="578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44" w:hanging="360"/>
      </w:pPr>
    </w:lvl>
    <w:lvl w:ilvl="2" w:tplc="4009001B" w:tentative="1">
      <w:start w:val="1"/>
      <w:numFmt w:val="lowerRoman"/>
      <w:lvlText w:val="%3."/>
      <w:lvlJc w:val="right"/>
      <w:pPr>
        <w:ind w:left="6864" w:hanging="180"/>
      </w:pPr>
    </w:lvl>
    <w:lvl w:ilvl="3" w:tplc="4009000F" w:tentative="1">
      <w:start w:val="1"/>
      <w:numFmt w:val="decimal"/>
      <w:lvlText w:val="%4."/>
      <w:lvlJc w:val="left"/>
      <w:pPr>
        <w:ind w:left="7584" w:hanging="360"/>
      </w:pPr>
    </w:lvl>
    <w:lvl w:ilvl="4" w:tplc="40090019" w:tentative="1">
      <w:start w:val="1"/>
      <w:numFmt w:val="lowerLetter"/>
      <w:lvlText w:val="%5."/>
      <w:lvlJc w:val="left"/>
      <w:pPr>
        <w:ind w:left="8304" w:hanging="360"/>
      </w:pPr>
    </w:lvl>
    <w:lvl w:ilvl="5" w:tplc="4009001B" w:tentative="1">
      <w:start w:val="1"/>
      <w:numFmt w:val="lowerRoman"/>
      <w:lvlText w:val="%6."/>
      <w:lvlJc w:val="right"/>
      <w:pPr>
        <w:ind w:left="9024" w:hanging="180"/>
      </w:pPr>
    </w:lvl>
    <w:lvl w:ilvl="6" w:tplc="4009000F" w:tentative="1">
      <w:start w:val="1"/>
      <w:numFmt w:val="decimal"/>
      <w:lvlText w:val="%7."/>
      <w:lvlJc w:val="left"/>
      <w:pPr>
        <w:ind w:left="9744" w:hanging="360"/>
      </w:pPr>
    </w:lvl>
    <w:lvl w:ilvl="7" w:tplc="40090019" w:tentative="1">
      <w:start w:val="1"/>
      <w:numFmt w:val="lowerLetter"/>
      <w:lvlText w:val="%8."/>
      <w:lvlJc w:val="left"/>
      <w:pPr>
        <w:ind w:left="10464" w:hanging="360"/>
      </w:pPr>
    </w:lvl>
    <w:lvl w:ilvl="8" w:tplc="4009001B" w:tentative="1">
      <w:start w:val="1"/>
      <w:numFmt w:val="lowerRoman"/>
      <w:lvlText w:val="%9."/>
      <w:lvlJc w:val="right"/>
      <w:pPr>
        <w:ind w:left="11184" w:hanging="180"/>
      </w:pPr>
    </w:lvl>
  </w:abstractNum>
  <w:abstractNum w:abstractNumId="21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16352B51"/>
    <w:multiLevelType w:val="hybridMultilevel"/>
    <w:tmpl w:val="F904B4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735E7D"/>
    <w:multiLevelType w:val="hybridMultilevel"/>
    <w:tmpl w:val="68CCC6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4C3583"/>
    <w:multiLevelType w:val="hybridMultilevel"/>
    <w:tmpl w:val="03C4C784"/>
    <w:lvl w:ilvl="0" w:tplc="8AAC5FBC">
      <w:start w:val="1"/>
      <w:numFmt w:val="decimal"/>
      <w:lvlText w:val="%1."/>
      <w:lvlJc w:val="left"/>
      <w:pPr>
        <w:ind w:left="590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264" w:hanging="360"/>
      </w:pPr>
    </w:lvl>
    <w:lvl w:ilvl="2" w:tplc="4009001B" w:tentative="1">
      <w:start w:val="1"/>
      <w:numFmt w:val="lowerRoman"/>
      <w:lvlText w:val="%3."/>
      <w:lvlJc w:val="right"/>
      <w:pPr>
        <w:ind w:left="6984" w:hanging="180"/>
      </w:pPr>
    </w:lvl>
    <w:lvl w:ilvl="3" w:tplc="4009000F" w:tentative="1">
      <w:start w:val="1"/>
      <w:numFmt w:val="decimal"/>
      <w:lvlText w:val="%4."/>
      <w:lvlJc w:val="left"/>
      <w:pPr>
        <w:ind w:left="7704" w:hanging="360"/>
      </w:pPr>
    </w:lvl>
    <w:lvl w:ilvl="4" w:tplc="40090019" w:tentative="1">
      <w:start w:val="1"/>
      <w:numFmt w:val="lowerLetter"/>
      <w:lvlText w:val="%5."/>
      <w:lvlJc w:val="left"/>
      <w:pPr>
        <w:ind w:left="8424" w:hanging="360"/>
      </w:pPr>
    </w:lvl>
    <w:lvl w:ilvl="5" w:tplc="4009001B" w:tentative="1">
      <w:start w:val="1"/>
      <w:numFmt w:val="lowerRoman"/>
      <w:lvlText w:val="%6."/>
      <w:lvlJc w:val="right"/>
      <w:pPr>
        <w:ind w:left="9144" w:hanging="180"/>
      </w:pPr>
    </w:lvl>
    <w:lvl w:ilvl="6" w:tplc="4009000F" w:tentative="1">
      <w:start w:val="1"/>
      <w:numFmt w:val="decimal"/>
      <w:lvlText w:val="%7."/>
      <w:lvlJc w:val="left"/>
      <w:pPr>
        <w:ind w:left="9864" w:hanging="360"/>
      </w:pPr>
    </w:lvl>
    <w:lvl w:ilvl="7" w:tplc="40090019" w:tentative="1">
      <w:start w:val="1"/>
      <w:numFmt w:val="lowerLetter"/>
      <w:lvlText w:val="%8."/>
      <w:lvlJc w:val="left"/>
      <w:pPr>
        <w:ind w:left="10584" w:hanging="360"/>
      </w:pPr>
    </w:lvl>
    <w:lvl w:ilvl="8" w:tplc="4009001B" w:tentative="1">
      <w:start w:val="1"/>
      <w:numFmt w:val="lowerRoman"/>
      <w:lvlText w:val="%9."/>
      <w:lvlJc w:val="right"/>
      <w:pPr>
        <w:ind w:left="11304" w:hanging="180"/>
      </w:pPr>
    </w:lvl>
  </w:abstractNum>
  <w:abstractNum w:abstractNumId="25" w15:restartNumberingAfterBreak="0">
    <w:nsid w:val="1E9C06F9"/>
    <w:multiLevelType w:val="hybridMultilevel"/>
    <w:tmpl w:val="29A4DC04"/>
    <w:lvl w:ilvl="0" w:tplc="92044E1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CD440E"/>
    <w:multiLevelType w:val="hybridMultilevel"/>
    <w:tmpl w:val="1570BA28"/>
    <w:lvl w:ilvl="0" w:tplc="91F4C938">
      <w:start w:val="1"/>
      <w:numFmt w:val="decimal"/>
      <w:lvlText w:val="%1)"/>
      <w:lvlJc w:val="left"/>
      <w:pPr>
        <w:ind w:left="148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7" w15:restartNumberingAfterBreak="0">
    <w:nsid w:val="1EFB49A5"/>
    <w:multiLevelType w:val="hybridMultilevel"/>
    <w:tmpl w:val="92403D2A"/>
    <w:lvl w:ilvl="0" w:tplc="C1CE7B66">
      <w:start w:val="1"/>
      <w:numFmt w:val="decimal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22BC4072"/>
    <w:multiLevelType w:val="hybridMultilevel"/>
    <w:tmpl w:val="4A3C3062"/>
    <w:lvl w:ilvl="0" w:tplc="8B7ED29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7122C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9C66F5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96B0582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49265C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7BE1A5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692E6CE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CDE9D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5E0492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9" w15:restartNumberingAfterBreak="0">
    <w:nsid w:val="22D91C8D"/>
    <w:multiLevelType w:val="hybridMultilevel"/>
    <w:tmpl w:val="1A687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3331299"/>
    <w:multiLevelType w:val="hybridMultilevel"/>
    <w:tmpl w:val="3E5A7AB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3355A90"/>
    <w:multiLevelType w:val="hybridMultilevel"/>
    <w:tmpl w:val="EE5E3302"/>
    <w:lvl w:ilvl="0" w:tplc="65CE122E">
      <w:start w:val="1"/>
      <w:numFmt w:val="decimal"/>
      <w:lvlText w:val="%1."/>
      <w:lvlJc w:val="left"/>
      <w:pPr>
        <w:ind w:left="5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480" w:hanging="360"/>
      </w:pPr>
    </w:lvl>
    <w:lvl w:ilvl="2" w:tplc="4009001B" w:tentative="1">
      <w:start w:val="1"/>
      <w:numFmt w:val="lowerRoman"/>
      <w:lvlText w:val="%3."/>
      <w:lvlJc w:val="right"/>
      <w:pPr>
        <w:ind w:left="7200" w:hanging="180"/>
      </w:pPr>
    </w:lvl>
    <w:lvl w:ilvl="3" w:tplc="4009000F" w:tentative="1">
      <w:start w:val="1"/>
      <w:numFmt w:val="decimal"/>
      <w:lvlText w:val="%4."/>
      <w:lvlJc w:val="left"/>
      <w:pPr>
        <w:ind w:left="7920" w:hanging="360"/>
      </w:pPr>
    </w:lvl>
    <w:lvl w:ilvl="4" w:tplc="40090019" w:tentative="1">
      <w:start w:val="1"/>
      <w:numFmt w:val="lowerLetter"/>
      <w:lvlText w:val="%5."/>
      <w:lvlJc w:val="left"/>
      <w:pPr>
        <w:ind w:left="8640" w:hanging="360"/>
      </w:pPr>
    </w:lvl>
    <w:lvl w:ilvl="5" w:tplc="4009001B" w:tentative="1">
      <w:start w:val="1"/>
      <w:numFmt w:val="lowerRoman"/>
      <w:lvlText w:val="%6."/>
      <w:lvlJc w:val="right"/>
      <w:pPr>
        <w:ind w:left="9360" w:hanging="180"/>
      </w:pPr>
    </w:lvl>
    <w:lvl w:ilvl="6" w:tplc="4009000F" w:tentative="1">
      <w:start w:val="1"/>
      <w:numFmt w:val="decimal"/>
      <w:lvlText w:val="%7."/>
      <w:lvlJc w:val="left"/>
      <w:pPr>
        <w:ind w:left="10080" w:hanging="360"/>
      </w:pPr>
    </w:lvl>
    <w:lvl w:ilvl="7" w:tplc="40090019" w:tentative="1">
      <w:start w:val="1"/>
      <w:numFmt w:val="lowerLetter"/>
      <w:lvlText w:val="%8."/>
      <w:lvlJc w:val="left"/>
      <w:pPr>
        <w:ind w:left="10800" w:hanging="360"/>
      </w:pPr>
    </w:lvl>
    <w:lvl w:ilvl="8" w:tplc="40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32" w15:restartNumberingAfterBreak="0">
    <w:nsid w:val="256D0488"/>
    <w:multiLevelType w:val="hybridMultilevel"/>
    <w:tmpl w:val="0E205D0A"/>
    <w:lvl w:ilvl="0" w:tplc="F74CD77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68248F"/>
    <w:multiLevelType w:val="hybridMultilevel"/>
    <w:tmpl w:val="2C507292"/>
    <w:lvl w:ilvl="0" w:tplc="A7DE7A7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52"/>
        <w:szCs w:val="52"/>
      </w:rPr>
    </w:lvl>
    <w:lvl w:ilvl="1" w:tplc="A2DEB2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1AB3F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9A27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C8D1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2F4CB4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909A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0C56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7ABD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A2873ED"/>
    <w:multiLevelType w:val="hybridMultilevel"/>
    <w:tmpl w:val="3620BF78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B9348E"/>
    <w:multiLevelType w:val="hybridMultilevel"/>
    <w:tmpl w:val="556468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B7E4A8D"/>
    <w:multiLevelType w:val="hybridMultilevel"/>
    <w:tmpl w:val="039A6C96"/>
    <w:lvl w:ilvl="0" w:tplc="E8A47F74">
      <w:start w:val="1"/>
      <w:numFmt w:val="decimal"/>
      <w:lvlText w:val="%1)"/>
      <w:lvlJc w:val="left"/>
      <w:pPr>
        <w:ind w:left="31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3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30D928C8"/>
    <w:multiLevelType w:val="hybridMultilevel"/>
    <w:tmpl w:val="6E5C42D2"/>
    <w:lvl w:ilvl="0" w:tplc="045EE08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B477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4061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3B209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927B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174BA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6A053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F230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A2E1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316951F8"/>
    <w:multiLevelType w:val="hybridMultilevel"/>
    <w:tmpl w:val="26A62C76"/>
    <w:lvl w:ilvl="0" w:tplc="F00C8A04">
      <w:start w:val="1"/>
      <w:numFmt w:val="decimal"/>
      <w:lvlText w:val="%1)"/>
      <w:lvlJc w:val="left"/>
      <w:pPr>
        <w:ind w:left="23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30" w:hanging="360"/>
      </w:pPr>
    </w:lvl>
    <w:lvl w:ilvl="2" w:tplc="0409001B" w:tentative="1">
      <w:start w:val="1"/>
      <w:numFmt w:val="lowerRoman"/>
      <w:lvlText w:val="%3."/>
      <w:lvlJc w:val="right"/>
      <w:pPr>
        <w:ind w:left="3450" w:hanging="180"/>
      </w:pPr>
    </w:lvl>
    <w:lvl w:ilvl="3" w:tplc="0409000F" w:tentative="1">
      <w:start w:val="1"/>
      <w:numFmt w:val="decimal"/>
      <w:lvlText w:val="%4."/>
      <w:lvlJc w:val="left"/>
      <w:pPr>
        <w:ind w:left="4170" w:hanging="360"/>
      </w:pPr>
    </w:lvl>
    <w:lvl w:ilvl="4" w:tplc="04090019" w:tentative="1">
      <w:start w:val="1"/>
      <w:numFmt w:val="lowerLetter"/>
      <w:lvlText w:val="%5."/>
      <w:lvlJc w:val="left"/>
      <w:pPr>
        <w:ind w:left="4890" w:hanging="360"/>
      </w:pPr>
    </w:lvl>
    <w:lvl w:ilvl="5" w:tplc="0409001B" w:tentative="1">
      <w:start w:val="1"/>
      <w:numFmt w:val="lowerRoman"/>
      <w:lvlText w:val="%6."/>
      <w:lvlJc w:val="right"/>
      <w:pPr>
        <w:ind w:left="5610" w:hanging="180"/>
      </w:pPr>
    </w:lvl>
    <w:lvl w:ilvl="6" w:tplc="0409000F" w:tentative="1">
      <w:start w:val="1"/>
      <w:numFmt w:val="decimal"/>
      <w:lvlText w:val="%7."/>
      <w:lvlJc w:val="left"/>
      <w:pPr>
        <w:ind w:left="6330" w:hanging="360"/>
      </w:pPr>
    </w:lvl>
    <w:lvl w:ilvl="7" w:tplc="04090019" w:tentative="1">
      <w:start w:val="1"/>
      <w:numFmt w:val="lowerLetter"/>
      <w:lvlText w:val="%8."/>
      <w:lvlJc w:val="left"/>
      <w:pPr>
        <w:ind w:left="7050" w:hanging="360"/>
      </w:pPr>
    </w:lvl>
    <w:lvl w:ilvl="8" w:tplc="04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41" w15:restartNumberingAfterBreak="0">
    <w:nsid w:val="3520544B"/>
    <w:multiLevelType w:val="hybridMultilevel"/>
    <w:tmpl w:val="1DE2BB2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95124AA"/>
    <w:multiLevelType w:val="hybridMultilevel"/>
    <w:tmpl w:val="7718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4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46D04DC2"/>
    <w:multiLevelType w:val="hybridMultilevel"/>
    <w:tmpl w:val="D37E47EA"/>
    <w:lvl w:ilvl="0" w:tplc="AEE62842">
      <w:start w:val="1"/>
      <w:numFmt w:val="decimal"/>
      <w:lvlText w:val="%1)"/>
      <w:lvlJc w:val="left"/>
      <w:pPr>
        <w:ind w:left="180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470D0DE4"/>
    <w:multiLevelType w:val="hybridMultilevel"/>
    <w:tmpl w:val="585646FC"/>
    <w:lvl w:ilvl="0" w:tplc="8708C67E">
      <w:start w:val="1"/>
      <w:numFmt w:val="decimal"/>
      <w:lvlText w:val="%1)"/>
      <w:lvlJc w:val="left"/>
      <w:pPr>
        <w:ind w:left="26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30" w:hanging="360"/>
      </w:pPr>
    </w:lvl>
    <w:lvl w:ilvl="2" w:tplc="0409001B" w:tentative="1">
      <w:start w:val="1"/>
      <w:numFmt w:val="lowerRoman"/>
      <w:lvlText w:val="%3."/>
      <w:lvlJc w:val="right"/>
      <w:pPr>
        <w:ind w:left="3750" w:hanging="180"/>
      </w:pPr>
    </w:lvl>
    <w:lvl w:ilvl="3" w:tplc="0409000F" w:tentative="1">
      <w:start w:val="1"/>
      <w:numFmt w:val="decimal"/>
      <w:lvlText w:val="%4."/>
      <w:lvlJc w:val="left"/>
      <w:pPr>
        <w:ind w:left="4470" w:hanging="360"/>
      </w:pPr>
    </w:lvl>
    <w:lvl w:ilvl="4" w:tplc="04090019" w:tentative="1">
      <w:start w:val="1"/>
      <w:numFmt w:val="lowerLetter"/>
      <w:lvlText w:val="%5."/>
      <w:lvlJc w:val="left"/>
      <w:pPr>
        <w:ind w:left="5190" w:hanging="360"/>
      </w:pPr>
    </w:lvl>
    <w:lvl w:ilvl="5" w:tplc="0409001B" w:tentative="1">
      <w:start w:val="1"/>
      <w:numFmt w:val="lowerRoman"/>
      <w:lvlText w:val="%6."/>
      <w:lvlJc w:val="right"/>
      <w:pPr>
        <w:ind w:left="5910" w:hanging="180"/>
      </w:pPr>
    </w:lvl>
    <w:lvl w:ilvl="6" w:tplc="0409000F" w:tentative="1">
      <w:start w:val="1"/>
      <w:numFmt w:val="decimal"/>
      <w:lvlText w:val="%7."/>
      <w:lvlJc w:val="left"/>
      <w:pPr>
        <w:ind w:left="6630" w:hanging="360"/>
      </w:pPr>
    </w:lvl>
    <w:lvl w:ilvl="7" w:tplc="04090019" w:tentative="1">
      <w:start w:val="1"/>
      <w:numFmt w:val="lowerLetter"/>
      <w:lvlText w:val="%8."/>
      <w:lvlJc w:val="left"/>
      <w:pPr>
        <w:ind w:left="7350" w:hanging="360"/>
      </w:pPr>
    </w:lvl>
    <w:lvl w:ilvl="8" w:tplc="0409001B" w:tentative="1">
      <w:start w:val="1"/>
      <w:numFmt w:val="lowerRoman"/>
      <w:lvlText w:val="%9."/>
      <w:lvlJc w:val="right"/>
      <w:pPr>
        <w:ind w:left="8070" w:hanging="180"/>
      </w:pPr>
    </w:lvl>
  </w:abstractNum>
  <w:abstractNum w:abstractNumId="47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8" w15:restartNumberingAfterBreak="0">
    <w:nsid w:val="48A5346C"/>
    <w:multiLevelType w:val="hybridMultilevel"/>
    <w:tmpl w:val="44F497AA"/>
    <w:lvl w:ilvl="0" w:tplc="C3C28EAC">
      <w:start w:val="1"/>
      <w:numFmt w:val="decimal"/>
      <w:lvlText w:val="%1)"/>
      <w:lvlJc w:val="left"/>
      <w:pPr>
        <w:ind w:left="2250" w:hanging="1080"/>
      </w:pPr>
      <w:rPr>
        <w:rFonts w:hint="default"/>
        <w:sz w:val="56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9" w15:restartNumberingAfterBreak="0">
    <w:nsid w:val="4BB52208"/>
    <w:multiLevelType w:val="hybridMultilevel"/>
    <w:tmpl w:val="763AFAF6"/>
    <w:lvl w:ilvl="0" w:tplc="31F01A1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D8FF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D872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7D698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4E802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B2C63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7A11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33AD66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8A17C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0" w15:restartNumberingAfterBreak="0">
    <w:nsid w:val="4D6854D2"/>
    <w:multiLevelType w:val="hybridMultilevel"/>
    <w:tmpl w:val="A588E74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F9A094C"/>
    <w:multiLevelType w:val="hybridMultilevel"/>
    <w:tmpl w:val="5C76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F51E26"/>
    <w:multiLevelType w:val="hybridMultilevel"/>
    <w:tmpl w:val="8724E19C"/>
    <w:lvl w:ilvl="0" w:tplc="9A0E9AFE">
      <w:start w:val="1"/>
      <w:numFmt w:val="decimal"/>
      <w:lvlText w:val="%1."/>
      <w:lvlJc w:val="left"/>
      <w:pPr>
        <w:ind w:left="52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640" w:hanging="360"/>
      </w:pPr>
    </w:lvl>
    <w:lvl w:ilvl="2" w:tplc="4009001B" w:tentative="1">
      <w:start w:val="1"/>
      <w:numFmt w:val="lowerRoman"/>
      <w:lvlText w:val="%3."/>
      <w:lvlJc w:val="right"/>
      <w:pPr>
        <w:ind w:left="6360" w:hanging="180"/>
      </w:pPr>
    </w:lvl>
    <w:lvl w:ilvl="3" w:tplc="4009000F" w:tentative="1">
      <w:start w:val="1"/>
      <w:numFmt w:val="decimal"/>
      <w:lvlText w:val="%4."/>
      <w:lvlJc w:val="left"/>
      <w:pPr>
        <w:ind w:left="7080" w:hanging="360"/>
      </w:pPr>
    </w:lvl>
    <w:lvl w:ilvl="4" w:tplc="40090019" w:tentative="1">
      <w:start w:val="1"/>
      <w:numFmt w:val="lowerLetter"/>
      <w:lvlText w:val="%5."/>
      <w:lvlJc w:val="left"/>
      <w:pPr>
        <w:ind w:left="7800" w:hanging="360"/>
      </w:pPr>
    </w:lvl>
    <w:lvl w:ilvl="5" w:tplc="4009001B" w:tentative="1">
      <w:start w:val="1"/>
      <w:numFmt w:val="lowerRoman"/>
      <w:lvlText w:val="%6."/>
      <w:lvlJc w:val="right"/>
      <w:pPr>
        <w:ind w:left="8520" w:hanging="180"/>
      </w:pPr>
    </w:lvl>
    <w:lvl w:ilvl="6" w:tplc="4009000F" w:tentative="1">
      <w:start w:val="1"/>
      <w:numFmt w:val="decimal"/>
      <w:lvlText w:val="%7."/>
      <w:lvlJc w:val="left"/>
      <w:pPr>
        <w:ind w:left="9240" w:hanging="360"/>
      </w:pPr>
    </w:lvl>
    <w:lvl w:ilvl="7" w:tplc="40090019" w:tentative="1">
      <w:start w:val="1"/>
      <w:numFmt w:val="lowerLetter"/>
      <w:lvlText w:val="%8."/>
      <w:lvlJc w:val="left"/>
      <w:pPr>
        <w:ind w:left="9960" w:hanging="360"/>
      </w:pPr>
    </w:lvl>
    <w:lvl w:ilvl="8" w:tplc="4009001B" w:tentative="1">
      <w:start w:val="1"/>
      <w:numFmt w:val="lowerRoman"/>
      <w:lvlText w:val="%9."/>
      <w:lvlJc w:val="right"/>
      <w:pPr>
        <w:ind w:left="10680" w:hanging="180"/>
      </w:pPr>
    </w:lvl>
  </w:abstractNum>
  <w:abstractNum w:abstractNumId="53" w15:restartNumberingAfterBreak="0">
    <w:nsid w:val="52926F26"/>
    <w:multiLevelType w:val="hybridMultilevel"/>
    <w:tmpl w:val="C7D8482E"/>
    <w:lvl w:ilvl="0" w:tplc="40090009">
      <w:start w:val="1"/>
      <w:numFmt w:val="bullet"/>
      <w:lvlText w:val="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4" w15:restartNumberingAfterBreak="0">
    <w:nsid w:val="54773210"/>
    <w:multiLevelType w:val="hybridMultilevel"/>
    <w:tmpl w:val="0414EE9A"/>
    <w:lvl w:ilvl="0" w:tplc="5E429502">
      <w:start w:val="1"/>
      <w:numFmt w:val="decimal"/>
      <w:lvlText w:val="%1)"/>
      <w:lvlJc w:val="left"/>
      <w:pPr>
        <w:ind w:left="36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35" w:hanging="360"/>
      </w:pPr>
    </w:lvl>
    <w:lvl w:ilvl="2" w:tplc="0409001B" w:tentative="1">
      <w:start w:val="1"/>
      <w:numFmt w:val="lowerRoman"/>
      <w:lvlText w:val="%3."/>
      <w:lvlJc w:val="right"/>
      <w:pPr>
        <w:ind w:left="4755" w:hanging="180"/>
      </w:pPr>
    </w:lvl>
    <w:lvl w:ilvl="3" w:tplc="0409000F" w:tentative="1">
      <w:start w:val="1"/>
      <w:numFmt w:val="decimal"/>
      <w:lvlText w:val="%4."/>
      <w:lvlJc w:val="left"/>
      <w:pPr>
        <w:ind w:left="5475" w:hanging="360"/>
      </w:pPr>
    </w:lvl>
    <w:lvl w:ilvl="4" w:tplc="04090019" w:tentative="1">
      <w:start w:val="1"/>
      <w:numFmt w:val="lowerLetter"/>
      <w:lvlText w:val="%5."/>
      <w:lvlJc w:val="left"/>
      <w:pPr>
        <w:ind w:left="6195" w:hanging="360"/>
      </w:pPr>
    </w:lvl>
    <w:lvl w:ilvl="5" w:tplc="0409001B" w:tentative="1">
      <w:start w:val="1"/>
      <w:numFmt w:val="lowerRoman"/>
      <w:lvlText w:val="%6."/>
      <w:lvlJc w:val="right"/>
      <w:pPr>
        <w:ind w:left="6915" w:hanging="180"/>
      </w:pPr>
    </w:lvl>
    <w:lvl w:ilvl="6" w:tplc="0409000F" w:tentative="1">
      <w:start w:val="1"/>
      <w:numFmt w:val="decimal"/>
      <w:lvlText w:val="%7."/>
      <w:lvlJc w:val="left"/>
      <w:pPr>
        <w:ind w:left="7635" w:hanging="360"/>
      </w:pPr>
    </w:lvl>
    <w:lvl w:ilvl="7" w:tplc="04090019" w:tentative="1">
      <w:start w:val="1"/>
      <w:numFmt w:val="lowerLetter"/>
      <w:lvlText w:val="%8."/>
      <w:lvlJc w:val="left"/>
      <w:pPr>
        <w:ind w:left="8355" w:hanging="360"/>
      </w:pPr>
    </w:lvl>
    <w:lvl w:ilvl="8" w:tplc="0409001B" w:tentative="1">
      <w:start w:val="1"/>
      <w:numFmt w:val="lowerRoman"/>
      <w:lvlText w:val="%9."/>
      <w:lvlJc w:val="right"/>
      <w:pPr>
        <w:ind w:left="9075" w:hanging="180"/>
      </w:pPr>
    </w:lvl>
  </w:abstractNum>
  <w:abstractNum w:abstractNumId="55" w15:restartNumberingAfterBreak="0">
    <w:nsid w:val="552A0679"/>
    <w:multiLevelType w:val="hybridMultilevel"/>
    <w:tmpl w:val="E75EA024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FC5B19"/>
    <w:multiLevelType w:val="hybridMultilevel"/>
    <w:tmpl w:val="EE7EDCAA"/>
    <w:lvl w:ilvl="0" w:tplc="3F424EC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330183"/>
    <w:multiLevelType w:val="hybridMultilevel"/>
    <w:tmpl w:val="ADF0860C"/>
    <w:lvl w:ilvl="0" w:tplc="3F424EC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9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0" w15:restartNumberingAfterBreak="0">
    <w:nsid w:val="60F26EF2"/>
    <w:multiLevelType w:val="hybridMultilevel"/>
    <w:tmpl w:val="0660EA1C"/>
    <w:lvl w:ilvl="0" w:tplc="3F424EC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2825DEE"/>
    <w:multiLevelType w:val="hybridMultilevel"/>
    <w:tmpl w:val="761CA8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84689E"/>
    <w:multiLevelType w:val="hybridMultilevel"/>
    <w:tmpl w:val="153843C6"/>
    <w:lvl w:ilvl="0" w:tplc="85489358">
      <w:start w:val="1"/>
      <w:numFmt w:val="decimal"/>
      <w:lvlText w:val="%1)"/>
      <w:lvlJc w:val="left"/>
      <w:pPr>
        <w:ind w:left="2220" w:hanging="78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63" w15:restartNumberingAfterBreak="0">
    <w:nsid w:val="65E55E9A"/>
    <w:multiLevelType w:val="hybridMultilevel"/>
    <w:tmpl w:val="0CD6CC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735971BD"/>
    <w:multiLevelType w:val="hybridMultilevel"/>
    <w:tmpl w:val="E75EA024"/>
    <w:lvl w:ilvl="0" w:tplc="3F424EC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56045AD"/>
    <w:multiLevelType w:val="hybridMultilevel"/>
    <w:tmpl w:val="614867D4"/>
    <w:lvl w:ilvl="0" w:tplc="3F424EC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20719D"/>
    <w:multiLevelType w:val="hybridMultilevel"/>
    <w:tmpl w:val="482AC30E"/>
    <w:lvl w:ilvl="0" w:tplc="4B98901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5704CB"/>
    <w:multiLevelType w:val="hybridMultilevel"/>
    <w:tmpl w:val="388EF734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6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398671879">
    <w:abstractNumId w:val="58"/>
  </w:num>
  <w:num w:numId="2" w16cid:durableId="1493831019">
    <w:abstractNumId w:val="14"/>
  </w:num>
  <w:num w:numId="3" w16cid:durableId="951286945">
    <w:abstractNumId w:val="10"/>
  </w:num>
  <w:num w:numId="4" w16cid:durableId="167718571">
    <w:abstractNumId w:val="64"/>
  </w:num>
  <w:num w:numId="5" w16cid:durableId="1052536540">
    <w:abstractNumId w:val="21"/>
  </w:num>
  <w:num w:numId="6" w16cid:durableId="178158700">
    <w:abstractNumId w:val="43"/>
  </w:num>
  <w:num w:numId="7" w16cid:durableId="708070958">
    <w:abstractNumId w:val="47"/>
  </w:num>
  <w:num w:numId="8" w16cid:durableId="510919505">
    <w:abstractNumId w:val="9"/>
  </w:num>
  <w:num w:numId="9" w16cid:durableId="1509826295">
    <w:abstractNumId w:val="7"/>
  </w:num>
  <w:num w:numId="10" w16cid:durableId="606546130">
    <w:abstractNumId w:val="6"/>
  </w:num>
  <w:num w:numId="11" w16cid:durableId="163522558">
    <w:abstractNumId w:val="5"/>
  </w:num>
  <w:num w:numId="12" w16cid:durableId="178130058">
    <w:abstractNumId w:val="4"/>
  </w:num>
  <w:num w:numId="13" w16cid:durableId="2064474794">
    <w:abstractNumId w:val="8"/>
  </w:num>
  <w:num w:numId="14" w16cid:durableId="1467357847">
    <w:abstractNumId w:val="3"/>
  </w:num>
  <w:num w:numId="15" w16cid:durableId="1522091180">
    <w:abstractNumId w:val="2"/>
  </w:num>
  <w:num w:numId="16" w16cid:durableId="391083486">
    <w:abstractNumId w:val="1"/>
  </w:num>
  <w:num w:numId="17" w16cid:durableId="1674720307">
    <w:abstractNumId w:val="0"/>
  </w:num>
  <w:num w:numId="18" w16cid:durableId="1327435124">
    <w:abstractNumId w:val="34"/>
  </w:num>
  <w:num w:numId="19" w16cid:durableId="1446919703">
    <w:abstractNumId w:val="38"/>
  </w:num>
  <w:num w:numId="20" w16cid:durableId="954478991">
    <w:abstractNumId w:val="59"/>
  </w:num>
  <w:num w:numId="21" w16cid:durableId="83890973">
    <w:abstractNumId w:val="44"/>
  </w:num>
  <w:num w:numId="22" w16cid:durableId="963191263">
    <w:abstractNumId w:val="11"/>
  </w:num>
  <w:num w:numId="23" w16cid:durableId="875699839">
    <w:abstractNumId w:val="69"/>
  </w:num>
  <w:num w:numId="24" w16cid:durableId="559707255">
    <w:abstractNumId w:val="42"/>
  </w:num>
  <w:num w:numId="25" w16cid:durableId="975647316">
    <w:abstractNumId w:val="12"/>
  </w:num>
  <w:num w:numId="26" w16cid:durableId="243996883">
    <w:abstractNumId w:val="13"/>
  </w:num>
  <w:num w:numId="27" w16cid:durableId="1833057807">
    <w:abstractNumId w:val="37"/>
  </w:num>
  <w:num w:numId="28" w16cid:durableId="21978784">
    <w:abstractNumId w:val="68"/>
  </w:num>
  <w:num w:numId="29" w16cid:durableId="1760906914">
    <w:abstractNumId w:val="51"/>
  </w:num>
  <w:num w:numId="30" w16cid:durableId="179247130">
    <w:abstractNumId w:val="49"/>
  </w:num>
  <w:num w:numId="31" w16cid:durableId="267592442">
    <w:abstractNumId w:val="33"/>
  </w:num>
  <w:num w:numId="32" w16cid:durableId="1685284944">
    <w:abstractNumId w:val="23"/>
  </w:num>
  <w:num w:numId="33" w16cid:durableId="554196636">
    <w:abstractNumId w:val="26"/>
  </w:num>
  <w:num w:numId="34" w16cid:durableId="265190467">
    <w:abstractNumId w:val="27"/>
  </w:num>
  <w:num w:numId="35" w16cid:durableId="1157913664">
    <w:abstractNumId w:val="16"/>
  </w:num>
  <w:num w:numId="36" w16cid:durableId="970673944">
    <w:abstractNumId w:val="18"/>
  </w:num>
  <w:num w:numId="37" w16cid:durableId="648749911">
    <w:abstractNumId w:val="35"/>
  </w:num>
  <w:num w:numId="38" w16cid:durableId="1613593566">
    <w:abstractNumId w:val="46"/>
  </w:num>
  <w:num w:numId="39" w16cid:durableId="1181509023">
    <w:abstractNumId w:val="62"/>
  </w:num>
  <w:num w:numId="40" w16cid:durableId="599725903">
    <w:abstractNumId w:val="40"/>
  </w:num>
  <w:num w:numId="41" w16cid:durableId="821851661">
    <w:abstractNumId w:val="36"/>
  </w:num>
  <w:num w:numId="42" w16cid:durableId="1623731958">
    <w:abstractNumId w:val="57"/>
  </w:num>
  <w:num w:numId="43" w16cid:durableId="1893730120">
    <w:abstractNumId w:val="56"/>
  </w:num>
  <w:num w:numId="44" w16cid:durableId="1750882767">
    <w:abstractNumId w:val="54"/>
  </w:num>
  <w:num w:numId="45" w16cid:durableId="1989049948">
    <w:abstractNumId w:val="65"/>
  </w:num>
  <w:num w:numId="46" w16cid:durableId="298652824">
    <w:abstractNumId w:val="55"/>
  </w:num>
  <w:num w:numId="47" w16cid:durableId="2060931341">
    <w:abstractNumId w:val="66"/>
  </w:num>
  <w:num w:numId="48" w16cid:durableId="2071032088">
    <w:abstractNumId w:val="60"/>
  </w:num>
  <w:num w:numId="49" w16cid:durableId="438648492">
    <w:abstractNumId w:val="32"/>
  </w:num>
  <w:num w:numId="50" w16cid:durableId="366443810">
    <w:abstractNumId w:val="25"/>
  </w:num>
  <w:num w:numId="51" w16cid:durableId="166216827">
    <w:abstractNumId w:val="15"/>
  </w:num>
  <w:num w:numId="52" w16cid:durableId="366180065">
    <w:abstractNumId w:val="45"/>
  </w:num>
  <w:num w:numId="53" w16cid:durableId="1751583015">
    <w:abstractNumId w:val="20"/>
  </w:num>
  <w:num w:numId="54" w16cid:durableId="294727090">
    <w:abstractNumId w:val="52"/>
  </w:num>
  <w:num w:numId="55" w16cid:durableId="549731873">
    <w:abstractNumId w:val="41"/>
  </w:num>
  <w:num w:numId="56" w16cid:durableId="839394261">
    <w:abstractNumId w:val="61"/>
  </w:num>
  <w:num w:numId="57" w16cid:durableId="1830291786">
    <w:abstractNumId w:val="22"/>
  </w:num>
  <w:num w:numId="58" w16cid:durableId="1926331738">
    <w:abstractNumId w:val="24"/>
  </w:num>
  <w:num w:numId="59" w16cid:durableId="617103910">
    <w:abstractNumId w:val="63"/>
  </w:num>
  <w:num w:numId="60" w16cid:durableId="1010259303">
    <w:abstractNumId w:val="30"/>
  </w:num>
  <w:num w:numId="61" w16cid:durableId="1127090453">
    <w:abstractNumId w:val="29"/>
  </w:num>
  <w:num w:numId="62" w16cid:durableId="1840582461">
    <w:abstractNumId w:val="50"/>
  </w:num>
  <w:num w:numId="63" w16cid:durableId="1638946496">
    <w:abstractNumId w:val="53"/>
  </w:num>
  <w:num w:numId="64" w16cid:durableId="440609325">
    <w:abstractNumId w:val="31"/>
  </w:num>
  <w:num w:numId="65" w16cid:durableId="2064675227">
    <w:abstractNumId w:val="19"/>
  </w:num>
  <w:num w:numId="66" w16cid:durableId="1898512930">
    <w:abstractNumId w:val="48"/>
  </w:num>
  <w:num w:numId="67" w16cid:durableId="269897164">
    <w:abstractNumId w:val="17"/>
  </w:num>
  <w:num w:numId="68" w16cid:durableId="1037782218">
    <w:abstractNumId w:val="67"/>
  </w:num>
  <w:num w:numId="69" w16cid:durableId="1791776275">
    <w:abstractNumId w:val="28"/>
  </w:num>
  <w:num w:numId="70" w16cid:durableId="123150265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1D"/>
    <w:rsid w:val="000243DB"/>
    <w:rsid w:val="00050AF6"/>
    <w:rsid w:val="00074F5D"/>
    <w:rsid w:val="000B0BAE"/>
    <w:rsid w:val="000E0762"/>
    <w:rsid w:val="000F4AA4"/>
    <w:rsid w:val="00115EDB"/>
    <w:rsid w:val="00131AF6"/>
    <w:rsid w:val="00132082"/>
    <w:rsid w:val="00134F4E"/>
    <w:rsid w:val="001359AA"/>
    <w:rsid w:val="001C26C1"/>
    <w:rsid w:val="00215147"/>
    <w:rsid w:val="00216074"/>
    <w:rsid w:val="002268A4"/>
    <w:rsid w:val="002325CF"/>
    <w:rsid w:val="0023330A"/>
    <w:rsid w:val="00263A67"/>
    <w:rsid w:val="002777ED"/>
    <w:rsid w:val="00282CD6"/>
    <w:rsid w:val="002905E9"/>
    <w:rsid w:val="002D44EB"/>
    <w:rsid w:val="003171E1"/>
    <w:rsid w:val="00321844"/>
    <w:rsid w:val="00355221"/>
    <w:rsid w:val="00356A3B"/>
    <w:rsid w:val="00364F09"/>
    <w:rsid w:val="00397DE3"/>
    <w:rsid w:val="003A1DDE"/>
    <w:rsid w:val="003E0D06"/>
    <w:rsid w:val="003E7C52"/>
    <w:rsid w:val="00404CDA"/>
    <w:rsid w:val="0041435D"/>
    <w:rsid w:val="00416AE9"/>
    <w:rsid w:val="0044084F"/>
    <w:rsid w:val="0050396B"/>
    <w:rsid w:val="005101D7"/>
    <w:rsid w:val="005305F8"/>
    <w:rsid w:val="00540BB8"/>
    <w:rsid w:val="0057072A"/>
    <w:rsid w:val="00576948"/>
    <w:rsid w:val="005A0B8B"/>
    <w:rsid w:val="005E2BED"/>
    <w:rsid w:val="00627988"/>
    <w:rsid w:val="00633C85"/>
    <w:rsid w:val="00645252"/>
    <w:rsid w:val="00665163"/>
    <w:rsid w:val="006B4426"/>
    <w:rsid w:val="006D3D74"/>
    <w:rsid w:val="00761930"/>
    <w:rsid w:val="007714E5"/>
    <w:rsid w:val="007E52B8"/>
    <w:rsid w:val="0083569A"/>
    <w:rsid w:val="00842769"/>
    <w:rsid w:val="00850826"/>
    <w:rsid w:val="008C25D3"/>
    <w:rsid w:val="008D76CE"/>
    <w:rsid w:val="008E4BEC"/>
    <w:rsid w:val="008E542F"/>
    <w:rsid w:val="008F619B"/>
    <w:rsid w:val="00905756"/>
    <w:rsid w:val="00915CF2"/>
    <w:rsid w:val="00926104"/>
    <w:rsid w:val="0093794A"/>
    <w:rsid w:val="00945B31"/>
    <w:rsid w:val="00950051"/>
    <w:rsid w:val="0098411D"/>
    <w:rsid w:val="00991252"/>
    <w:rsid w:val="009F6622"/>
    <w:rsid w:val="00A01968"/>
    <w:rsid w:val="00A05D7F"/>
    <w:rsid w:val="00A40889"/>
    <w:rsid w:val="00A5406C"/>
    <w:rsid w:val="00A6477B"/>
    <w:rsid w:val="00A9204E"/>
    <w:rsid w:val="00AB6A6C"/>
    <w:rsid w:val="00AC30EC"/>
    <w:rsid w:val="00AD1CE0"/>
    <w:rsid w:val="00AE2D99"/>
    <w:rsid w:val="00B25612"/>
    <w:rsid w:val="00B74C7A"/>
    <w:rsid w:val="00BA3E30"/>
    <w:rsid w:val="00BB151D"/>
    <w:rsid w:val="00BB34E7"/>
    <w:rsid w:val="00BE42BA"/>
    <w:rsid w:val="00BF64AB"/>
    <w:rsid w:val="00C03D0D"/>
    <w:rsid w:val="00C444A2"/>
    <w:rsid w:val="00D17377"/>
    <w:rsid w:val="00DC1645"/>
    <w:rsid w:val="00E32C68"/>
    <w:rsid w:val="00E35105"/>
    <w:rsid w:val="00EE648E"/>
    <w:rsid w:val="00F00FD5"/>
    <w:rsid w:val="00F2425B"/>
    <w:rsid w:val="00F41B48"/>
    <w:rsid w:val="00F6177A"/>
    <w:rsid w:val="00F9041E"/>
    <w:rsid w:val="00FC0BDE"/>
    <w:rsid w:val="00FF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CC7E"/>
  <w15:chartTrackingRefBased/>
  <w15:docId w15:val="{61B54C20-DC7B-4770-981F-C3D546353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1320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42B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86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06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97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5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7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2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1" Type="http://schemas.openxmlformats.org/officeDocument/2006/relationships/hyperlink" Target="mailto:abhishekmore504@gmail.com" TargetMode="External"/><Relationship Id="rId42" Type="http://schemas.openxmlformats.org/officeDocument/2006/relationships/image" Target="media/image25.png"/><Relationship Id="rId63" Type="http://schemas.openxmlformats.org/officeDocument/2006/relationships/image" Target="media/image46.png"/><Relationship Id="rId84" Type="http://schemas.openxmlformats.org/officeDocument/2006/relationships/image" Target="media/image67.png"/><Relationship Id="rId138" Type="http://schemas.openxmlformats.org/officeDocument/2006/relationships/image" Target="media/image121.png"/><Relationship Id="rId159" Type="http://schemas.openxmlformats.org/officeDocument/2006/relationships/image" Target="media/image142.png"/><Relationship Id="rId170" Type="http://schemas.openxmlformats.org/officeDocument/2006/relationships/theme" Target="theme/theme1.xml"/><Relationship Id="rId107" Type="http://schemas.openxmlformats.org/officeDocument/2006/relationships/image" Target="media/image90.png"/><Relationship Id="rId11" Type="http://schemas.openxmlformats.org/officeDocument/2006/relationships/image" Target="media/image6.jpeg"/><Relationship Id="rId32" Type="http://schemas.openxmlformats.org/officeDocument/2006/relationships/image" Target="media/image15.png"/><Relationship Id="rId53" Type="http://schemas.openxmlformats.org/officeDocument/2006/relationships/image" Target="media/image36.png"/><Relationship Id="rId74" Type="http://schemas.openxmlformats.org/officeDocument/2006/relationships/image" Target="media/image57.png"/><Relationship Id="rId128" Type="http://schemas.openxmlformats.org/officeDocument/2006/relationships/image" Target="media/image111.png"/><Relationship Id="rId149" Type="http://schemas.openxmlformats.org/officeDocument/2006/relationships/image" Target="media/image132.png"/><Relationship Id="rId5" Type="http://schemas.openxmlformats.org/officeDocument/2006/relationships/styles" Target="styles.xml"/><Relationship Id="rId95" Type="http://schemas.openxmlformats.org/officeDocument/2006/relationships/image" Target="media/image78.png"/><Relationship Id="rId160" Type="http://schemas.openxmlformats.org/officeDocument/2006/relationships/image" Target="media/image143.png"/><Relationship Id="rId22" Type="http://schemas.openxmlformats.org/officeDocument/2006/relationships/hyperlink" Target="mailto:abhishekmore504@gmail.com" TargetMode="External"/><Relationship Id="rId43" Type="http://schemas.openxmlformats.org/officeDocument/2006/relationships/image" Target="media/image26.png"/><Relationship Id="rId64" Type="http://schemas.openxmlformats.org/officeDocument/2006/relationships/image" Target="media/image47.png"/><Relationship Id="rId118" Type="http://schemas.openxmlformats.org/officeDocument/2006/relationships/image" Target="media/image101.png"/><Relationship Id="rId139" Type="http://schemas.openxmlformats.org/officeDocument/2006/relationships/image" Target="media/image122.png"/><Relationship Id="rId85" Type="http://schemas.openxmlformats.org/officeDocument/2006/relationships/image" Target="media/image68.png"/><Relationship Id="rId150" Type="http://schemas.openxmlformats.org/officeDocument/2006/relationships/image" Target="media/image133.png"/><Relationship Id="rId12" Type="http://schemas.openxmlformats.org/officeDocument/2006/relationships/image" Target="media/image7.png"/><Relationship Id="rId33" Type="http://schemas.openxmlformats.org/officeDocument/2006/relationships/image" Target="media/image16.png"/><Relationship Id="rId108" Type="http://schemas.openxmlformats.org/officeDocument/2006/relationships/image" Target="media/image91.png"/><Relationship Id="rId129" Type="http://schemas.openxmlformats.org/officeDocument/2006/relationships/image" Target="media/image112.png"/><Relationship Id="rId54" Type="http://schemas.openxmlformats.org/officeDocument/2006/relationships/image" Target="media/image3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40" Type="http://schemas.openxmlformats.org/officeDocument/2006/relationships/image" Target="media/image123.png"/><Relationship Id="rId145" Type="http://schemas.openxmlformats.org/officeDocument/2006/relationships/image" Target="media/image128.png"/><Relationship Id="rId161" Type="http://schemas.openxmlformats.org/officeDocument/2006/relationships/image" Target="media/image144.png"/><Relationship Id="rId166" Type="http://schemas.openxmlformats.org/officeDocument/2006/relationships/image" Target="media/image14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hyperlink" Target="mailto:abhishekmore504@gmail.com" TargetMode="External"/><Relationship Id="rId28" Type="http://schemas.openxmlformats.org/officeDocument/2006/relationships/image" Target="media/image11.png"/><Relationship Id="rId49" Type="http://schemas.openxmlformats.org/officeDocument/2006/relationships/image" Target="media/image32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44" Type="http://schemas.openxmlformats.org/officeDocument/2006/relationships/image" Target="media/image2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130" Type="http://schemas.openxmlformats.org/officeDocument/2006/relationships/image" Target="media/image113.png"/><Relationship Id="rId135" Type="http://schemas.openxmlformats.org/officeDocument/2006/relationships/image" Target="media/image118.png"/><Relationship Id="rId151" Type="http://schemas.openxmlformats.org/officeDocument/2006/relationships/image" Target="media/image134.png"/><Relationship Id="rId156" Type="http://schemas.openxmlformats.org/officeDocument/2006/relationships/image" Target="media/image139.png"/><Relationship Id="rId13" Type="http://schemas.openxmlformats.org/officeDocument/2006/relationships/image" Target="media/image8.svg"/><Relationship Id="rId18" Type="http://schemas.openxmlformats.org/officeDocument/2006/relationships/hyperlink" Target="mailto:abhishekmore504@gmail.com" TargetMode="External"/><Relationship Id="rId39" Type="http://schemas.openxmlformats.org/officeDocument/2006/relationships/image" Target="media/image22.png"/><Relationship Id="rId109" Type="http://schemas.openxmlformats.org/officeDocument/2006/relationships/image" Target="media/image9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141" Type="http://schemas.openxmlformats.org/officeDocument/2006/relationships/image" Target="media/image124.png"/><Relationship Id="rId146" Type="http://schemas.openxmlformats.org/officeDocument/2006/relationships/image" Target="media/image129.png"/><Relationship Id="rId167" Type="http://schemas.openxmlformats.org/officeDocument/2006/relationships/image" Target="media/image150.png"/><Relationship Id="rId7" Type="http://schemas.openxmlformats.org/officeDocument/2006/relationships/webSettings" Target="webSetting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162" Type="http://schemas.openxmlformats.org/officeDocument/2006/relationships/image" Target="media/image145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hyperlink" Target="mailto:abhishekmore504@gmail.com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image" Target="media/image114.png"/><Relationship Id="rId136" Type="http://schemas.openxmlformats.org/officeDocument/2006/relationships/image" Target="media/image119.png"/><Relationship Id="rId157" Type="http://schemas.openxmlformats.org/officeDocument/2006/relationships/image" Target="media/image14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52" Type="http://schemas.openxmlformats.org/officeDocument/2006/relationships/image" Target="media/image135.png"/><Relationship Id="rId19" Type="http://schemas.openxmlformats.org/officeDocument/2006/relationships/image" Target="media/image3.png"/><Relationship Id="rId14" Type="http://schemas.openxmlformats.org/officeDocument/2006/relationships/hyperlink" Target="mailto:abhishekmore504@gmail.com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26" Type="http://schemas.openxmlformats.org/officeDocument/2006/relationships/image" Target="media/image109.png"/><Relationship Id="rId147" Type="http://schemas.openxmlformats.org/officeDocument/2006/relationships/image" Target="media/image130.png"/><Relationship Id="rId168" Type="http://schemas.openxmlformats.org/officeDocument/2006/relationships/image" Target="media/image151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openxmlformats.org/officeDocument/2006/relationships/image" Target="media/image104.png"/><Relationship Id="rId142" Type="http://schemas.openxmlformats.org/officeDocument/2006/relationships/image" Target="media/image125.png"/><Relationship Id="rId163" Type="http://schemas.openxmlformats.org/officeDocument/2006/relationships/image" Target="media/image146.png"/><Relationship Id="rId3" Type="http://schemas.openxmlformats.org/officeDocument/2006/relationships/customXml" Target="../customXml/item3.xml"/><Relationship Id="rId25" Type="http://schemas.openxmlformats.org/officeDocument/2006/relationships/hyperlink" Target="mailto:abhishekmore504@gmail.com" TargetMode="External"/><Relationship Id="rId46" Type="http://schemas.openxmlformats.org/officeDocument/2006/relationships/image" Target="media/image29.png"/><Relationship Id="rId67" Type="http://schemas.openxmlformats.org/officeDocument/2006/relationships/image" Target="media/image50.png"/><Relationship Id="rId116" Type="http://schemas.openxmlformats.org/officeDocument/2006/relationships/image" Target="media/image99.png"/><Relationship Id="rId137" Type="http://schemas.openxmlformats.org/officeDocument/2006/relationships/image" Target="media/image120.png"/><Relationship Id="rId158" Type="http://schemas.openxmlformats.org/officeDocument/2006/relationships/image" Target="media/image141.png"/><Relationship Id="rId20" Type="http://schemas.openxmlformats.org/officeDocument/2006/relationships/hyperlink" Target="mailto:abhishekmore504@gmail.com" TargetMode="External"/><Relationship Id="rId41" Type="http://schemas.openxmlformats.org/officeDocument/2006/relationships/image" Target="media/image24.png"/><Relationship Id="rId62" Type="http://schemas.openxmlformats.org/officeDocument/2006/relationships/image" Target="media/image45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94.png"/><Relationship Id="rId132" Type="http://schemas.openxmlformats.org/officeDocument/2006/relationships/image" Target="media/image115.png"/><Relationship Id="rId153" Type="http://schemas.openxmlformats.org/officeDocument/2006/relationships/image" Target="media/image136.png"/><Relationship Id="rId15" Type="http://schemas.openxmlformats.org/officeDocument/2006/relationships/hyperlink" Target="mailto:abhishekmore504@gmail.com" TargetMode="External"/><Relationship Id="rId36" Type="http://schemas.openxmlformats.org/officeDocument/2006/relationships/image" Target="media/image19.png"/><Relationship Id="rId57" Type="http://schemas.openxmlformats.org/officeDocument/2006/relationships/image" Target="media/image40.png"/><Relationship Id="rId106" Type="http://schemas.openxmlformats.org/officeDocument/2006/relationships/image" Target="media/image89.png"/><Relationship Id="rId127" Type="http://schemas.openxmlformats.org/officeDocument/2006/relationships/image" Target="media/image110.png"/><Relationship Id="rId10" Type="http://schemas.openxmlformats.org/officeDocument/2006/relationships/image" Target="media/image5.svg"/><Relationship Id="rId31" Type="http://schemas.openxmlformats.org/officeDocument/2006/relationships/image" Target="media/image14.png"/><Relationship Id="rId52" Type="http://schemas.openxmlformats.org/officeDocument/2006/relationships/image" Target="media/image35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5.png"/><Relationship Id="rId143" Type="http://schemas.openxmlformats.org/officeDocument/2006/relationships/image" Target="media/image126.png"/><Relationship Id="rId148" Type="http://schemas.openxmlformats.org/officeDocument/2006/relationships/image" Target="media/image131.png"/><Relationship Id="rId164" Type="http://schemas.openxmlformats.org/officeDocument/2006/relationships/image" Target="media/image147.png"/><Relationship Id="rId16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9.png"/><Relationship Id="rId47" Type="http://schemas.openxmlformats.org/officeDocument/2006/relationships/image" Target="media/image30.png"/><Relationship Id="rId68" Type="http://schemas.openxmlformats.org/officeDocument/2006/relationships/image" Target="media/image51.png"/><Relationship Id="rId89" Type="http://schemas.openxmlformats.org/officeDocument/2006/relationships/image" Target="media/image72.png"/><Relationship Id="rId112" Type="http://schemas.openxmlformats.org/officeDocument/2006/relationships/image" Target="media/image95.png"/><Relationship Id="rId133" Type="http://schemas.openxmlformats.org/officeDocument/2006/relationships/image" Target="media/image116.png"/><Relationship Id="rId154" Type="http://schemas.openxmlformats.org/officeDocument/2006/relationships/image" Target="media/image137.png"/><Relationship Id="rId16" Type="http://schemas.openxmlformats.org/officeDocument/2006/relationships/hyperlink" Target="mailto:abhishekmore504@gmail.com" TargetMode="External"/><Relationship Id="rId37" Type="http://schemas.openxmlformats.org/officeDocument/2006/relationships/image" Target="media/image20.png"/><Relationship Id="rId58" Type="http://schemas.openxmlformats.org/officeDocument/2006/relationships/image" Target="media/image41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6.png"/><Relationship Id="rId144" Type="http://schemas.openxmlformats.org/officeDocument/2006/relationships/image" Target="media/image127.png"/><Relationship Id="rId90" Type="http://schemas.openxmlformats.org/officeDocument/2006/relationships/image" Target="media/image73.png"/><Relationship Id="rId165" Type="http://schemas.openxmlformats.org/officeDocument/2006/relationships/image" Target="media/image148.png"/><Relationship Id="rId27" Type="http://schemas.openxmlformats.org/officeDocument/2006/relationships/image" Target="media/image10.png"/><Relationship Id="rId48" Type="http://schemas.openxmlformats.org/officeDocument/2006/relationships/image" Target="media/image31.png"/><Relationship Id="rId69" Type="http://schemas.openxmlformats.org/officeDocument/2006/relationships/image" Target="media/image52.png"/><Relationship Id="rId113" Type="http://schemas.openxmlformats.org/officeDocument/2006/relationships/image" Target="media/image96.png"/><Relationship Id="rId134" Type="http://schemas.openxmlformats.org/officeDocument/2006/relationships/image" Target="media/image117.png"/><Relationship Id="rId80" Type="http://schemas.openxmlformats.org/officeDocument/2006/relationships/image" Target="media/image63.png"/><Relationship Id="rId155" Type="http://schemas.openxmlformats.org/officeDocument/2006/relationships/image" Target="media/image138.png"/><Relationship Id="rId17" Type="http://schemas.openxmlformats.org/officeDocument/2006/relationships/hyperlink" Target="mailto:abhishekmore504@gmail.com" TargetMode="External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image" Target="media/image86.png"/><Relationship Id="rId124" Type="http://schemas.openxmlformats.org/officeDocument/2006/relationships/image" Target="media/image10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\AppData\Local\Microsoft\Office\16.0\DTS\en-US%7b6E57CDEF-984B-44BC-A91D-3D2DB22A6366%7d\%7b6EBD98E2-2437-431D-9D0D-21BA81A97653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{6EBD98E2-2437-431D-9D0D-21BA81A97653}tf02786999_win32.dotx</Template>
  <TotalTime>182</TotalTime>
  <Pages>91</Pages>
  <Words>4319</Words>
  <Characters>24623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ANIKET BHOSLE</cp:lastModifiedBy>
  <cp:revision>6</cp:revision>
  <dcterms:created xsi:type="dcterms:W3CDTF">2024-08-09T13:56:00Z</dcterms:created>
  <dcterms:modified xsi:type="dcterms:W3CDTF">2024-08-10T02:45:00Z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